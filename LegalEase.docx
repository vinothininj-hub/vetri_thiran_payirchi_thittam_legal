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458B8" w14:textId="0950EC1D" w:rsidR="00431214" w:rsidRDefault="00431214" w:rsidP="00431214">
      <w:pPr>
        <w:jc w:val="center"/>
        <w:rPr>
          <w:rFonts w:ascii="Cambria" w:eastAsia="Cambria" w:hAnsi="Cambria" w:cs="Cambria"/>
          <w:b/>
          <w:sz w:val="30"/>
          <w:szCs w:val="30"/>
        </w:rPr>
      </w:pPr>
      <w:r w:rsidRPr="00431214">
        <w:t xml:space="preserve"> </w:t>
      </w:r>
      <w:proofErr w:type="spellStart"/>
      <w:r w:rsidRPr="00431214">
        <w:rPr>
          <w:rFonts w:ascii="Cambria" w:eastAsia="Cambria" w:hAnsi="Cambria" w:cs="Cambria"/>
          <w:b/>
          <w:sz w:val="30"/>
          <w:szCs w:val="30"/>
        </w:rPr>
        <w:t>LegalEase</w:t>
      </w:r>
      <w:proofErr w:type="spellEnd"/>
      <w:r w:rsidRPr="00431214">
        <w:rPr>
          <w:rFonts w:ascii="Cambria" w:eastAsia="Cambria" w:hAnsi="Cambria" w:cs="Cambria"/>
          <w:b/>
          <w:sz w:val="30"/>
          <w:szCs w:val="30"/>
        </w:rPr>
        <w:t>: AI-Powered Legal Document Generator</w:t>
      </w:r>
    </w:p>
    <w:p w14:paraId="4FBC3383" w14:textId="77777777" w:rsidR="00431214" w:rsidRDefault="00431214" w:rsidP="00431214">
      <w:pPr>
        <w:jc w:val="center"/>
        <w:rPr>
          <w:rFonts w:ascii="Cambria" w:eastAsia="Cambria" w:hAnsi="Cambria" w:cs="Cambria"/>
          <w:b/>
          <w:sz w:val="30"/>
          <w:szCs w:val="30"/>
        </w:rPr>
      </w:pPr>
    </w:p>
    <w:p w14:paraId="0210FC1F" w14:textId="77777777" w:rsidR="00431214" w:rsidRDefault="00431214" w:rsidP="00431214">
      <w:pPr>
        <w:jc w:val="center"/>
        <w:rPr>
          <w:rFonts w:ascii="Cambria" w:eastAsia="Cambria" w:hAnsi="Cambria" w:cs="Cambria"/>
          <w:b/>
          <w:sz w:val="30"/>
          <w:szCs w:val="30"/>
        </w:rPr>
      </w:pPr>
      <w:r>
        <w:rPr>
          <w:rFonts w:ascii="Cambria" w:eastAsia="Cambria" w:hAnsi="Cambria" w:cs="Cambria"/>
          <w:b/>
          <w:sz w:val="30"/>
          <w:szCs w:val="30"/>
        </w:rPr>
        <w:t xml:space="preserve">Government Arts and Science </w:t>
      </w:r>
      <w:proofErr w:type="spellStart"/>
      <w:proofErr w:type="gramStart"/>
      <w:r>
        <w:rPr>
          <w:rFonts w:ascii="Cambria" w:eastAsia="Cambria" w:hAnsi="Cambria" w:cs="Cambria"/>
          <w:b/>
          <w:sz w:val="30"/>
          <w:szCs w:val="30"/>
        </w:rPr>
        <w:t>College,Perumbakkam</w:t>
      </w:r>
      <w:proofErr w:type="spellEnd"/>
      <w:proofErr w:type="gramEnd"/>
    </w:p>
    <w:p w14:paraId="60A4DA8C" w14:textId="77777777" w:rsidR="00431214" w:rsidRDefault="00431214" w:rsidP="00431214">
      <w:pPr>
        <w:jc w:val="center"/>
        <w:rPr>
          <w:rFonts w:ascii="Cambria" w:eastAsia="Cambria" w:hAnsi="Cambria" w:cs="Cambria"/>
          <w:b/>
          <w:sz w:val="30"/>
          <w:szCs w:val="30"/>
        </w:rPr>
      </w:pPr>
      <w:r>
        <w:rPr>
          <w:rFonts w:ascii="Cambria" w:eastAsia="Cambria" w:hAnsi="Cambria" w:cs="Cambria"/>
          <w:b/>
          <w:sz w:val="30"/>
          <w:szCs w:val="30"/>
        </w:rPr>
        <w:t>Department of II B.C.A</w:t>
      </w:r>
    </w:p>
    <w:p w14:paraId="2F6109ED" w14:textId="77777777" w:rsidR="00431214" w:rsidRDefault="00431214" w:rsidP="00431214">
      <w:pPr>
        <w:jc w:val="center"/>
        <w:rPr>
          <w:rFonts w:ascii="Cambria" w:eastAsia="Cambria" w:hAnsi="Cambria" w:cs="Cambria"/>
          <w:b/>
          <w:sz w:val="30"/>
          <w:szCs w:val="30"/>
        </w:rPr>
      </w:pPr>
    </w:p>
    <w:p w14:paraId="38C68424" w14:textId="77777777" w:rsidR="00431214" w:rsidRDefault="00431214" w:rsidP="00431214">
      <w:pPr>
        <w:rPr>
          <w:rFonts w:ascii="Cambria" w:eastAsia="Cambria" w:hAnsi="Cambria" w:cs="Cambria"/>
          <w:b/>
          <w:sz w:val="30"/>
          <w:szCs w:val="30"/>
        </w:rPr>
      </w:pPr>
      <w:r>
        <w:rPr>
          <w:rFonts w:ascii="Cambria" w:eastAsia="Cambria" w:hAnsi="Cambria" w:cs="Cambria"/>
          <w:b/>
          <w:sz w:val="30"/>
          <w:szCs w:val="30"/>
        </w:rPr>
        <w:t>Project Team:</w:t>
      </w:r>
    </w:p>
    <w:p w14:paraId="32C83803" w14:textId="77777777" w:rsidR="00431214" w:rsidRDefault="00431214" w:rsidP="00431214">
      <w:pPr>
        <w:rPr>
          <w:rFonts w:ascii="Cambria" w:eastAsia="Cambria" w:hAnsi="Cambria" w:cs="Cambria"/>
          <w:b/>
          <w:sz w:val="32"/>
          <w:szCs w:val="32"/>
        </w:rPr>
      </w:pPr>
    </w:p>
    <w:p w14:paraId="4619AA40" w14:textId="77777777" w:rsidR="00431214" w:rsidRDefault="00431214" w:rsidP="00431214">
      <w:pPr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Team Leader:</w:t>
      </w:r>
    </w:p>
    <w:p w14:paraId="61A526F3" w14:textId="77777777" w:rsidR="00431214" w:rsidRPr="004F26D2" w:rsidRDefault="00431214" w:rsidP="00431214">
      <w:pPr>
        <w:rPr>
          <w:rFonts w:ascii="Cambria" w:eastAsia="Cambria" w:hAnsi="Cambria" w:cs="Cambria"/>
          <w:b/>
          <w:sz w:val="32"/>
          <w:szCs w:val="32"/>
        </w:rPr>
      </w:pPr>
    </w:p>
    <w:p w14:paraId="3F020932" w14:textId="5D0EA672" w:rsidR="00431214" w:rsidRPr="00431214" w:rsidRDefault="00431214" w:rsidP="00431214">
      <w:pPr>
        <w:rPr>
          <w:rFonts w:ascii="Calibri" w:hAnsi="Calibri" w:cs="Calibri"/>
          <w:color w:val="000000"/>
          <w:sz w:val="22"/>
          <w:szCs w:val="22"/>
          <w:lang w:val="en-IN" w:eastAsia="en-IN" w:bidi="ta-IN"/>
        </w:rPr>
      </w:pPr>
      <w:r w:rsidRPr="004F26D2">
        <w:rPr>
          <w:rFonts w:ascii="Cambria" w:eastAsia="Cambria" w:hAnsi="Cambria" w:cs="Cambria"/>
          <w:b/>
          <w:sz w:val="32"/>
          <w:szCs w:val="32"/>
        </w:rPr>
        <w:t xml:space="preserve">• </w:t>
      </w:r>
      <w:r>
        <w:rPr>
          <w:rFonts w:ascii="Cambria" w:eastAsia="Cambria" w:hAnsi="Cambria" w:cs="Cambria"/>
          <w:b/>
          <w:sz w:val="32"/>
          <w:szCs w:val="32"/>
        </w:rPr>
        <w:t>V</w:t>
      </w:r>
      <w:r>
        <w:rPr>
          <w:rFonts w:ascii="Cambria" w:eastAsia="Cambria" w:hAnsi="Cambria" w:cs="Cambria"/>
          <w:b/>
          <w:sz w:val="32"/>
          <w:szCs w:val="32"/>
        </w:rPr>
        <w:t>INOTHINI N -</w:t>
      </w:r>
      <w:r w:rsidRPr="00431214">
        <w:rPr>
          <w:rFonts w:ascii="Cambria" w:eastAsia="Cambria" w:hAnsi="Cambria" w:cs="Cambria"/>
          <w:b/>
          <w:sz w:val="32"/>
          <w:szCs w:val="32"/>
        </w:rPr>
        <w:t>6D96EB52193CAB3A54D4F4BD82B99E97</w:t>
      </w:r>
    </w:p>
    <w:p w14:paraId="3FDBA2A5" w14:textId="77777777" w:rsidR="00431214" w:rsidRPr="004F26D2" w:rsidRDefault="00431214" w:rsidP="00431214">
      <w:pPr>
        <w:rPr>
          <w:rFonts w:ascii="Calibri" w:hAnsi="Calibri" w:cs="Calibri"/>
          <w:b/>
          <w:color w:val="000000"/>
          <w:sz w:val="32"/>
          <w:szCs w:val="32"/>
          <w:lang w:val="en-IN" w:bidi="ta-IN"/>
        </w:rPr>
      </w:pPr>
    </w:p>
    <w:p w14:paraId="67FB7233" w14:textId="77777777" w:rsidR="00431214" w:rsidRPr="004F26D2" w:rsidRDefault="00431214" w:rsidP="00431214">
      <w:pPr>
        <w:rPr>
          <w:rFonts w:ascii="Cambria" w:eastAsia="Cambria" w:hAnsi="Cambria" w:cs="Cambria"/>
          <w:b/>
          <w:sz w:val="32"/>
          <w:szCs w:val="32"/>
        </w:rPr>
      </w:pPr>
    </w:p>
    <w:p w14:paraId="3458FBB3" w14:textId="77777777" w:rsidR="00431214" w:rsidRPr="004F26D2" w:rsidRDefault="00431214" w:rsidP="00431214">
      <w:pPr>
        <w:rPr>
          <w:rFonts w:ascii="Cambria" w:eastAsia="Cambria" w:hAnsi="Cambria" w:cs="Cambria"/>
          <w:b/>
          <w:sz w:val="32"/>
          <w:szCs w:val="32"/>
        </w:rPr>
      </w:pPr>
    </w:p>
    <w:p w14:paraId="54BCCE74" w14:textId="77777777" w:rsidR="00431214" w:rsidRPr="004F26D2" w:rsidRDefault="00431214" w:rsidP="00431214">
      <w:pPr>
        <w:rPr>
          <w:rFonts w:ascii="Cambria" w:eastAsia="Cambria" w:hAnsi="Cambria" w:cs="Cambria"/>
          <w:b/>
          <w:sz w:val="32"/>
          <w:szCs w:val="32"/>
        </w:rPr>
      </w:pPr>
      <w:r w:rsidRPr="004F26D2">
        <w:rPr>
          <w:rFonts w:ascii="Cambria" w:eastAsia="Cambria" w:hAnsi="Cambria" w:cs="Cambria"/>
          <w:b/>
          <w:sz w:val="32"/>
          <w:szCs w:val="32"/>
        </w:rPr>
        <w:t>Team Members:</w:t>
      </w:r>
    </w:p>
    <w:p w14:paraId="6A491C78" w14:textId="77777777" w:rsidR="00431214" w:rsidRPr="004F26D2" w:rsidRDefault="00431214" w:rsidP="00431214">
      <w:pPr>
        <w:rPr>
          <w:rFonts w:ascii="Cambria" w:eastAsia="Cambria" w:hAnsi="Cambria" w:cs="Cambria"/>
          <w:b/>
          <w:sz w:val="32"/>
          <w:szCs w:val="32"/>
        </w:rPr>
      </w:pPr>
    </w:p>
    <w:p w14:paraId="2E1D0022" w14:textId="299AEEF8" w:rsidR="00431214" w:rsidRPr="00431214" w:rsidRDefault="00431214" w:rsidP="00431214">
      <w:pPr>
        <w:rPr>
          <w:rFonts w:ascii="Cambria" w:eastAsia="Cambria" w:hAnsi="Cambria" w:cs="Cambria"/>
          <w:b/>
          <w:sz w:val="32"/>
          <w:szCs w:val="32"/>
        </w:rPr>
      </w:pPr>
      <w:r w:rsidRPr="00431214">
        <w:rPr>
          <w:rFonts w:ascii="Cambria" w:eastAsia="Cambria" w:hAnsi="Cambria" w:cs="Cambria"/>
          <w:b/>
          <w:sz w:val="32"/>
          <w:szCs w:val="32"/>
        </w:rPr>
        <w:t>PAVITHRA. S</w:t>
      </w:r>
      <w:r>
        <w:rPr>
          <w:rFonts w:ascii="Cambria" w:eastAsia="Cambria" w:hAnsi="Cambria" w:cs="Cambria"/>
          <w:b/>
          <w:sz w:val="32"/>
          <w:szCs w:val="32"/>
        </w:rPr>
        <w:t>-</w:t>
      </w:r>
      <w:r w:rsidRPr="00431214">
        <w:rPr>
          <w:rFonts w:ascii="Cambria" w:eastAsia="Cambria" w:hAnsi="Cambria" w:cs="Cambria"/>
          <w:b/>
          <w:sz w:val="32"/>
          <w:szCs w:val="32"/>
        </w:rPr>
        <w:t xml:space="preserve"> </w:t>
      </w:r>
      <w:r w:rsidRPr="00431214">
        <w:rPr>
          <w:rFonts w:ascii="Cambria" w:eastAsia="Cambria" w:hAnsi="Cambria" w:cs="Cambria"/>
          <w:b/>
          <w:sz w:val="32"/>
          <w:szCs w:val="32"/>
        </w:rPr>
        <w:t>8B3BBB6B17E1CDFBEC9413504CDAA98D</w:t>
      </w:r>
    </w:p>
    <w:p w14:paraId="0892D451" w14:textId="3F8D30AC" w:rsidR="00431214" w:rsidRPr="00431214" w:rsidRDefault="00431214" w:rsidP="00431214">
      <w:pPr>
        <w:spacing w:line="360" w:lineRule="auto"/>
        <w:rPr>
          <w:rFonts w:ascii="Cambria" w:eastAsia="Cambria" w:hAnsi="Cambria" w:cs="Cambria"/>
          <w:b/>
          <w:sz w:val="32"/>
          <w:szCs w:val="32"/>
        </w:rPr>
      </w:pPr>
    </w:p>
    <w:p w14:paraId="47DBA280" w14:textId="4FF5D85F" w:rsidR="00431214" w:rsidRPr="00431214" w:rsidRDefault="00431214" w:rsidP="00431214">
      <w:pPr>
        <w:rPr>
          <w:rFonts w:ascii="Cambria" w:eastAsia="Cambria" w:hAnsi="Cambria" w:cs="Cambria"/>
          <w:b/>
          <w:sz w:val="32"/>
          <w:szCs w:val="32"/>
        </w:rPr>
      </w:pPr>
      <w:r w:rsidRPr="00431214">
        <w:rPr>
          <w:rFonts w:ascii="Cambria" w:eastAsia="Cambria" w:hAnsi="Cambria" w:cs="Cambria"/>
          <w:b/>
          <w:sz w:val="32"/>
          <w:szCs w:val="32"/>
        </w:rPr>
        <w:t>KAVITHA. P</w:t>
      </w:r>
      <w:r>
        <w:rPr>
          <w:rFonts w:ascii="Cambria" w:eastAsia="Cambria" w:hAnsi="Cambria" w:cs="Cambria"/>
          <w:b/>
          <w:sz w:val="32"/>
          <w:szCs w:val="32"/>
        </w:rPr>
        <w:t xml:space="preserve"> </w:t>
      </w:r>
      <w:r w:rsidRPr="00431214">
        <w:rPr>
          <w:rFonts w:ascii="Cambria" w:eastAsia="Cambria" w:hAnsi="Cambria" w:cs="Cambria"/>
          <w:b/>
          <w:sz w:val="32"/>
          <w:szCs w:val="32"/>
        </w:rPr>
        <w:t>38F5D950F54E124B2C047C67303E55BF</w:t>
      </w:r>
    </w:p>
    <w:p w14:paraId="427F33DD" w14:textId="2C5D1D91" w:rsidR="00431214" w:rsidRPr="00431214" w:rsidRDefault="00431214" w:rsidP="00431214">
      <w:pPr>
        <w:spacing w:line="360" w:lineRule="auto"/>
        <w:rPr>
          <w:rFonts w:ascii="Cambria" w:eastAsia="Cambria" w:hAnsi="Cambria" w:cs="Cambria"/>
          <w:b/>
          <w:sz w:val="32"/>
          <w:szCs w:val="32"/>
        </w:rPr>
      </w:pPr>
    </w:p>
    <w:p w14:paraId="790F40D0" w14:textId="77777777" w:rsidR="00431214" w:rsidRPr="00431214" w:rsidRDefault="00431214">
      <w:pPr>
        <w:spacing w:line="200" w:lineRule="exact"/>
        <w:rPr>
          <w:rFonts w:ascii="Cambria" w:eastAsia="Cambria" w:hAnsi="Cambria" w:cs="Cambria"/>
          <w:b/>
          <w:sz w:val="32"/>
          <w:szCs w:val="32"/>
        </w:rPr>
      </w:pPr>
    </w:p>
    <w:p w14:paraId="1478767E" w14:textId="77777777" w:rsidR="00431214" w:rsidRPr="00431214" w:rsidRDefault="00431214">
      <w:pPr>
        <w:spacing w:line="200" w:lineRule="exact"/>
        <w:rPr>
          <w:rFonts w:ascii="Cambria" w:eastAsia="Cambria" w:hAnsi="Cambria" w:cs="Cambria"/>
          <w:b/>
          <w:sz w:val="32"/>
          <w:szCs w:val="32"/>
        </w:rPr>
      </w:pPr>
    </w:p>
    <w:p w14:paraId="326B83E5" w14:textId="77777777" w:rsidR="00431214" w:rsidRDefault="00431214">
      <w:pPr>
        <w:spacing w:line="200" w:lineRule="exact"/>
      </w:pPr>
    </w:p>
    <w:p w14:paraId="2EB37E94" w14:textId="77777777" w:rsidR="00431214" w:rsidRDefault="00431214">
      <w:pPr>
        <w:spacing w:line="200" w:lineRule="exact"/>
      </w:pPr>
    </w:p>
    <w:p w14:paraId="5ACA45C1" w14:textId="77777777" w:rsidR="00431214" w:rsidRDefault="00431214">
      <w:pPr>
        <w:spacing w:line="200" w:lineRule="exact"/>
      </w:pPr>
    </w:p>
    <w:p w14:paraId="49007669" w14:textId="77777777" w:rsidR="00431214" w:rsidRDefault="00431214">
      <w:pPr>
        <w:spacing w:line="200" w:lineRule="exact"/>
      </w:pPr>
    </w:p>
    <w:p w14:paraId="663B900F" w14:textId="77777777" w:rsidR="00431214" w:rsidRDefault="00431214">
      <w:pPr>
        <w:spacing w:line="200" w:lineRule="exact"/>
      </w:pPr>
    </w:p>
    <w:p w14:paraId="607CD295" w14:textId="77777777" w:rsidR="00431214" w:rsidRDefault="00431214">
      <w:pPr>
        <w:spacing w:line="200" w:lineRule="exact"/>
      </w:pPr>
    </w:p>
    <w:p w14:paraId="46B7F682" w14:textId="77777777" w:rsidR="00431214" w:rsidRDefault="00431214">
      <w:pPr>
        <w:spacing w:line="200" w:lineRule="exact"/>
      </w:pPr>
    </w:p>
    <w:p w14:paraId="79BBFCDD" w14:textId="77777777" w:rsidR="00991C55" w:rsidRDefault="00991C55">
      <w:pPr>
        <w:spacing w:line="200" w:lineRule="exact"/>
      </w:pPr>
    </w:p>
    <w:p w14:paraId="3BE0950F" w14:textId="77777777" w:rsidR="00991C55" w:rsidRDefault="00991C55">
      <w:pPr>
        <w:spacing w:line="200" w:lineRule="exact"/>
      </w:pPr>
    </w:p>
    <w:p w14:paraId="31C33425" w14:textId="77777777" w:rsidR="00991C55" w:rsidRDefault="00991C55">
      <w:pPr>
        <w:spacing w:line="200" w:lineRule="exact"/>
      </w:pPr>
    </w:p>
    <w:p w14:paraId="28B44529" w14:textId="77777777" w:rsidR="00991C55" w:rsidRDefault="00991C55">
      <w:pPr>
        <w:spacing w:line="200" w:lineRule="exact"/>
      </w:pPr>
    </w:p>
    <w:p w14:paraId="6A205E98" w14:textId="77777777" w:rsidR="00431214" w:rsidRDefault="00431214">
      <w:pPr>
        <w:spacing w:line="200" w:lineRule="exact"/>
      </w:pPr>
    </w:p>
    <w:p w14:paraId="1C2956F3" w14:textId="77777777" w:rsidR="00431214" w:rsidRDefault="00431214">
      <w:pPr>
        <w:spacing w:line="200" w:lineRule="exact"/>
      </w:pPr>
    </w:p>
    <w:p w14:paraId="15411EC0" w14:textId="77777777" w:rsidR="00431214" w:rsidRDefault="00431214">
      <w:pPr>
        <w:spacing w:line="200" w:lineRule="exact"/>
      </w:pPr>
    </w:p>
    <w:p w14:paraId="44F3164C" w14:textId="77777777" w:rsidR="00431214" w:rsidRDefault="00431214">
      <w:pPr>
        <w:spacing w:line="200" w:lineRule="exact"/>
      </w:pPr>
    </w:p>
    <w:p w14:paraId="0E990D86" w14:textId="77777777" w:rsidR="00431214" w:rsidRDefault="00431214">
      <w:pPr>
        <w:spacing w:line="200" w:lineRule="exact"/>
      </w:pPr>
    </w:p>
    <w:p w14:paraId="7C66E214" w14:textId="77777777" w:rsidR="00431214" w:rsidRDefault="00431214">
      <w:pPr>
        <w:spacing w:line="200" w:lineRule="exact"/>
      </w:pPr>
    </w:p>
    <w:p w14:paraId="0DF9F2E6" w14:textId="77777777" w:rsidR="00431214" w:rsidRDefault="00431214">
      <w:pPr>
        <w:spacing w:line="200" w:lineRule="exact"/>
      </w:pPr>
    </w:p>
    <w:p w14:paraId="0A05CAE2" w14:textId="77777777" w:rsidR="00431214" w:rsidRDefault="00431214">
      <w:pPr>
        <w:spacing w:line="200" w:lineRule="exact"/>
      </w:pPr>
    </w:p>
    <w:p w14:paraId="41830C71" w14:textId="77777777" w:rsidR="00431214" w:rsidRDefault="00431214">
      <w:pPr>
        <w:spacing w:line="200" w:lineRule="exact"/>
      </w:pPr>
    </w:p>
    <w:p w14:paraId="06B89640" w14:textId="77777777" w:rsidR="00431214" w:rsidRDefault="00431214">
      <w:pPr>
        <w:spacing w:line="200" w:lineRule="exact"/>
      </w:pPr>
    </w:p>
    <w:p w14:paraId="39F4AD37" w14:textId="77777777" w:rsidR="00431214" w:rsidRDefault="00431214">
      <w:pPr>
        <w:spacing w:line="200" w:lineRule="exact"/>
      </w:pPr>
    </w:p>
    <w:p w14:paraId="4B1479F6" w14:textId="77777777" w:rsidR="00431214" w:rsidRDefault="00431214">
      <w:pPr>
        <w:spacing w:line="200" w:lineRule="exact"/>
      </w:pPr>
    </w:p>
    <w:p w14:paraId="34AABF72" w14:textId="77777777" w:rsidR="00431214" w:rsidRDefault="00431214">
      <w:pPr>
        <w:spacing w:line="200" w:lineRule="exact"/>
      </w:pPr>
    </w:p>
    <w:p w14:paraId="4D307F91" w14:textId="77777777" w:rsidR="00431214" w:rsidRDefault="00431214">
      <w:pPr>
        <w:spacing w:line="200" w:lineRule="exact"/>
      </w:pPr>
    </w:p>
    <w:p w14:paraId="4142E2DA" w14:textId="77777777" w:rsidR="00431214" w:rsidRDefault="00431214">
      <w:pPr>
        <w:spacing w:line="200" w:lineRule="exact"/>
      </w:pPr>
    </w:p>
    <w:p w14:paraId="77937ADF" w14:textId="77777777" w:rsidR="00431214" w:rsidRDefault="00431214">
      <w:pPr>
        <w:spacing w:line="200" w:lineRule="exact"/>
      </w:pPr>
    </w:p>
    <w:p w14:paraId="27240A93" w14:textId="77777777" w:rsidR="00431214" w:rsidRDefault="00431214">
      <w:pPr>
        <w:spacing w:line="200" w:lineRule="exact"/>
      </w:pPr>
    </w:p>
    <w:p w14:paraId="70CFF374" w14:textId="77777777" w:rsidR="00431214" w:rsidRDefault="00431214">
      <w:pPr>
        <w:spacing w:line="200" w:lineRule="exact"/>
      </w:pPr>
    </w:p>
    <w:p w14:paraId="59C79B7B" w14:textId="77777777" w:rsidR="00431214" w:rsidRDefault="00431214">
      <w:pPr>
        <w:spacing w:line="200" w:lineRule="exact"/>
      </w:pPr>
    </w:p>
    <w:p w14:paraId="26CE07F1" w14:textId="77777777" w:rsidR="00991C55" w:rsidRDefault="00991C55">
      <w:pPr>
        <w:spacing w:line="200" w:lineRule="exact"/>
      </w:pPr>
    </w:p>
    <w:p w14:paraId="49137E6B" w14:textId="77777777" w:rsidR="00991C55" w:rsidRDefault="00991C55">
      <w:pPr>
        <w:spacing w:line="200" w:lineRule="exact"/>
      </w:pPr>
    </w:p>
    <w:p w14:paraId="0BE5AEDC" w14:textId="77777777" w:rsidR="00991C55" w:rsidRDefault="00991C55">
      <w:pPr>
        <w:spacing w:before="17" w:line="260" w:lineRule="exact"/>
        <w:rPr>
          <w:sz w:val="26"/>
          <w:szCs w:val="26"/>
        </w:rPr>
      </w:pPr>
    </w:p>
    <w:p w14:paraId="0571D530" w14:textId="77777777" w:rsidR="00991C55" w:rsidRDefault="00000000">
      <w:pPr>
        <w:spacing w:before="16"/>
        <w:ind w:left="927"/>
        <w:rPr>
          <w:rFonts w:ascii="Cambria" w:eastAsia="Cambria" w:hAnsi="Cambria" w:cs="Cambria"/>
          <w:sz w:val="32"/>
          <w:szCs w:val="32"/>
        </w:rPr>
      </w:pPr>
      <w:proofErr w:type="spellStart"/>
      <w:r>
        <w:rPr>
          <w:rFonts w:ascii="Cambria" w:eastAsia="Cambria" w:hAnsi="Cambria" w:cs="Cambria"/>
          <w:b/>
          <w:sz w:val="32"/>
          <w:szCs w:val="32"/>
        </w:rPr>
        <w:lastRenderedPageBreak/>
        <w:t>L</w:t>
      </w:r>
      <w:r>
        <w:rPr>
          <w:rFonts w:ascii="Cambria" w:eastAsia="Cambria" w:hAnsi="Cambria" w:cs="Cambria"/>
          <w:b/>
          <w:spacing w:val="2"/>
          <w:sz w:val="32"/>
          <w:szCs w:val="32"/>
        </w:rPr>
        <w:t>e</w:t>
      </w:r>
      <w:r>
        <w:rPr>
          <w:rFonts w:ascii="Cambria" w:eastAsia="Cambria" w:hAnsi="Cambria" w:cs="Cambria"/>
          <w:b/>
          <w:spacing w:val="-4"/>
          <w:sz w:val="32"/>
          <w:szCs w:val="32"/>
        </w:rPr>
        <w:t>g</w:t>
      </w:r>
      <w:r>
        <w:rPr>
          <w:rFonts w:ascii="Cambria" w:eastAsia="Cambria" w:hAnsi="Cambria" w:cs="Cambria"/>
          <w:b/>
          <w:sz w:val="32"/>
          <w:szCs w:val="32"/>
        </w:rPr>
        <w:t>a</w:t>
      </w:r>
      <w:r>
        <w:rPr>
          <w:rFonts w:ascii="Cambria" w:eastAsia="Cambria" w:hAnsi="Cambria" w:cs="Cambria"/>
          <w:b/>
          <w:spacing w:val="-2"/>
          <w:sz w:val="32"/>
          <w:szCs w:val="32"/>
        </w:rPr>
        <w:t>l</w:t>
      </w:r>
      <w:r>
        <w:rPr>
          <w:rFonts w:ascii="Cambria" w:eastAsia="Cambria" w:hAnsi="Cambria" w:cs="Cambria"/>
          <w:b/>
          <w:spacing w:val="1"/>
          <w:sz w:val="32"/>
          <w:szCs w:val="32"/>
        </w:rPr>
        <w:t>E</w:t>
      </w:r>
      <w:r>
        <w:rPr>
          <w:rFonts w:ascii="Cambria" w:eastAsia="Cambria" w:hAnsi="Cambria" w:cs="Cambria"/>
          <w:b/>
          <w:sz w:val="32"/>
          <w:szCs w:val="32"/>
        </w:rPr>
        <w:t>a</w:t>
      </w:r>
      <w:r>
        <w:rPr>
          <w:rFonts w:ascii="Cambria" w:eastAsia="Cambria" w:hAnsi="Cambria" w:cs="Cambria"/>
          <w:b/>
          <w:spacing w:val="-3"/>
          <w:sz w:val="32"/>
          <w:szCs w:val="32"/>
        </w:rPr>
        <w:t>s</w:t>
      </w:r>
      <w:r>
        <w:rPr>
          <w:rFonts w:ascii="Cambria" w:eastAsia="Cambria" w:hAnsi="Cambria" w:cs="Cambria"/>
          <w:b/>
          <w:spacing w:val="2"/>
          <w:sz w:val="32"/>
          <w:szCs w:val="32"/>
        </w:rPr>
        <w:t>e</w:t>
      </w:r>
      <w:proofErr w:type="spellEnd"/>
      <w:r>
        <w:rPr>
          <w:rFonts w:ascii="Cambria" w:eastAsia="Cambria" w:hAnsi="Cambria" w:cs="Cambria"/>
          <w:b/>
          <w:sz w:val="32"/>
          <w:szCs w:val="32"/>
        </w:rPr>
        <w:t>:</w:t>
      </w:r>
      <w:r>
        <w:rPr>
          <w:rFonts w:ascii="Cambria" w:eastAsia="Cambria" w:hAnsi="Cambria" w:cs="Cambria"/>
          <w:b/>
          <w:spacing w:val="-2"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spacing w:val="1"/>
          <w:sz w:val="32"/>
          <w:szCs w:val="32"/>
        </w:rPr>
        <w:t>A</w:t>
      </w:r>
      <w:r>
        <w:rPr>
          <w:rFonts w:ascii="Cambria" w:eastAsia="Cambria" w:hAnsi="Cambria" w:cs="Cambria"/>
          <w:b/>
          <w:sz w:val="32"/>
          <w:szCs w:val="32"/>
        </w:rPr>
        <w:t>I</w:t>
      </w:r>
      <w:r>
        <w:rPr>
          <w:rFonts w:ascii="Cambria" w:eastAsia="Cambria" w:hAnsi="Cambria" w:cs="Cambria"/>
          <w:b/>
          <w:spacing w:val="2"/>
          <w:sz w:val="32"/>
          <w:szCs w:val="32"/>
        </w:rPr>
        <w:t>-</w:t>
      </w:r>
      <w:r>
        <w:rPr>
          <w:rFonts w:ascii="Cambria" w:eastAsia="Cambria" w:hAnsi="Cambria" w:cs="Cambria"/>
          <w:b/>
          <w:sz w:val="32"/>
          <w:szCs w:val="32"/>
        </w:rPr>
        <w:t>P</w:t>
      </w:r>
      <w:r>
        <w:rPr>
          <w:rFonts w:ascii="Cambria" w:eastAsia="Cambria" w:hAnsi="Cambria" w:cs="Cambria"/>
          <w:b/>
          <w:spacing w:val="-1"/>
          <w:sz w:val="32"/>
          <w:szCs w:val="32"/>
        </w:rPr>
        <w:t>o</w:t>
      </w:r>
      <w:r>
        <w:rPr>
          <w:rFonts w:ascii="Cambria" w:eastAsia="Cambria" w:hAnsi="Cambria" w:cs="Cambria"/>
          <w:b/>
          <w:spacing w:val="-7"/>
          <w:sz w:val="32"/>
          <w:szCs w:val="32"/>
        </w:rPr>
        <w:t>w</w:t>
      </w:r>
      <w:r>
        <w:rPr>
          <w:rFonts w:ascii="Cambria" w:eastAsia="Cambria" w:hAnsi="Cambria" w:cs="Cambria"/>
          <w:b/>
          <w:spacing w:val="2"/>
          <w:sz w:val="32"/>
          <w:szCs w:val="32"/>
        </w:rPr>
        <w:t>e</w:t>
      </w:r>
      <w:r>
        <w:rPr>
          <w:rFonts w:ascii="Cambria" w:eastAsia="Cambria" w:hAnsi="Cambria" w:cs="Cambria"/>
          <w:b/>
          <w:spacing w:val="-4"/>
          <w:sz w:val="32"/>
          <w:szCs w:val="32"/>
        </w:rPr>
        <w:t>r</w:t>
      </w:r>
      <w:r>
        <w:rPr>
          <w:rFonts w:ascii="Cambria" w:eastAsia="Cambria" w:hAnsi="Cambria" w:cs="Cambria"/>
          <w:b/>
          <w:spacing w:val="2"/>
          <w:sz w:val="32"/>
          <w:szCs w:val="32"/>
        </w:rPr>
        <w:t>e</w:t>
      </w:r>
      <w:r>
        <w:rPr>
          <w:rFonts w:ascii="Cambria" w:eastAsia="Cambria" w:hAnsi="Cambria" w:cs="Cambria"/>
          <w:b/>
          <w:sz w:val="32"/>
          <w:szCs w:val="32"/>
        </w:rPr>
        <w:t>d</w:t>
      </w:r>
      <w:r>
        <w:rPr>
          <w:rFonts w:ascii="Cambria" w:eastAsia="Cambria" w:hAnsi="Cambria" w:cs="Cambria"/>
          <w:b/>
          <w:spacing w:val="-3"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sz w:val="32"/>
          <w:szCs w:val="32"/>
        </w:rPr>
        <w:t>L</w:t>
      </w:r>
      <w:r>
        <w:rPr>
          <w:rFonts w:ascii="Cambria" w:eastAsia="Cambria" w:hAnsi="Cambria" w:cs="Cambria"/>
          <w:b/>
          <w:spacing w:val="-2"/>
          <w:sz w:val="32"/>
          <w:szCs w:val="32"/>
        </w:rPr>
        <w:t>e</w:t>
      </w:r>
      <w:r>
        <w:rPr>
          <w:rFonts w:ascii="Cambria" w:eastAsia="Cambria" w:hAnsi="Cambria" w:cs="Cambria"/>
          <w:b/>
          <w:sz w:val="32"/>
          <w:szCs w:val="32"/>
        </w:rPr>
        <w:t>g</w:t>
      </w:r>
      <w:r>
        <w:rPr>
          <w:rFonts w:ascii="Cambria" w:eastAsia="Cambria" w:hAnsi="Cambria" w:cs="Cambria"/>
          <w:b/>
          <w:spacing w:val="1"/>
          <w:sz w:val="32"/>
          <w:szCs w:val="32"/>
        </w:rPr>
        <w:t>a</w:t>
      </w:r>
      <w:r>
        <w:rPr>
          <w:rFonts w:ascii="Cambria" w:eastAsia="Cambria" w:hAnsi="Cambria" w:cs="Cambria"/>
          <w:b/>
          <w:sz w:val="32"/>
          <w:szCs w:val="32"/>
        </w:rPr>
        <w:t>l</w:t>
      </w:r>
      <w:r>
        <w:rPr>
          <w:rFonts w:ascii="Cambria" w:eastAsia="Cambria" w:hAnsi="Cambria" w:cs="Cambria"/>
          <w:b/>
          <w:spacing w:val="-2"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spacing w:val="-1"/>
          <w:sz w:val="32"/>
          <w:szCs w:val="32"/>
        </w:rPr>
        <w:t>D</w:t>
      </w:r>
      <w:r>
        <w:rPr>
          <w:rFonts w:ascii="Cambria" w:eastAsia="Cambria" w:hAnsi="Cambria" w:cs="Cambria"/>
          <w:b/>
          <w:sz w:val="32"/>
          <w:szCs w:val="32"/>
        </w:rPr>
        <w:t>o</w:t>
      </w:r>
      <w:r>
        <w:rPr>
          <w:rFonts w:ascii="Cambria" w:eastAsia="Cambria" w:hAnsi="Cambria" w:cs="Cambria"/>
          <w:b/>
          <w:spacing w:val="-3"/>
          <w:sz w:val="32"/>
          <w:szCs w:val="32"/>
        </w:rPr>
        <w:t>c</w:t>
      </w:r>
      <w:r>
        <w:rPr>
          <w:rFonts w:ascii="Cambria" w:eastAsia="Cambria" w:hAnsi="Cambria" w:cs="Cambria"/>
          <w:b/>
          <w:sz w:val="32"/>
          <w:szCs w:val="32"/>
        </w:rPr>
        <w:t>u</w:t>
      </w:r>
      <w:r>
        <w:rPr>
          <w:rFonts w:ascii="Cambria" w:eastAsia="Cambria" w:hAnsi="Cambria" w:cs="Cambria"/>
          <w:b/>
          <w:spacing w:val="2"/>
          <w:sz w:val="32"/>
          <w:szCs w:val="32"/>
        </w:rPr>
        <w:t>me</w:t>
      </w:r>
      <w:r>
        <w:rPr>
          <w:rFonts w:ascii="Cambria" w:eastAsia="Cambria" w:hAnsi="Cambria" w:cs="Cambria"/>
          <w:b/>
          <w:spacing w:val="-2"/>
          <w:sz w:val="32"/>
          <w:szCs w:val="32"/>
        </w:rPr>
        <w:t>n</w:t>
      </w:r>
      <w:r>
        <w:rPr>
          <w:rFonts w:ascii="Cambria" w:eastAsia="Cambria" w:hAnsi="Cambria" w:cs="Cambria"/>
          <w:b/>
          <w:sz w:val="32"/>
          <w:szCs w:val="32"/>
        </w:rPr>
        <w:t>t</w:t>
      </w:r>
      <w:r>
        <w:rPr>
          <w:rFonts w:ascii="Cambria" w:eastAsia="Cambria" w:hAnsi="Cambria" w:cs="Cambria"/>
          <w:b/>
          <w:spacing w:val="-1"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spacing w:val="-6"/>
          <w:sz w:val="32"/>
          <w:szCs w:val="32"/>
        </w:rPr>
        <w:t>G</w:t>
      </w:r>
      <w:r>
        <w:rPr>
          <w:rFonts w:ascii="Cambria" w:eastAsia="Cambria" w:hAnsi="Cambria" w:cs="Cambria"/>
          <w:b/>
          <w:spacing w:val="2"/>
          <w:sz w:val="32"/>
          <w:szCs w:val="32"/>
        </w:rPr>
        <w:t>e</w:t>
      </w:r>
      <w:r>
        <w:rPr>
          <w:rFonts w:ascii="Cambria" w:eastAsia="Cambria" w:hAnsi="Cambria" w:cs="Cambria"/>
          <w:b/>
          <w:spacing w:val="-2"/>
          <w:sz w:val="32"/>
          <w:szCs w:val="32"/>
        </w:rPr>
        <w:t>n</w:t>
      </w:r>
      <w:r>
        <w:rPr>
          <w:rFonts w:ascii="Cambria" w:eastAsia="Cambria" w:hAnsi="Cambria" w:cs="Cambria"/>
          <w:b/>
          <w:spacing w:val="2"/>
          <w:sz w:val="32"/>
          <w:szCs w:val="32"/>
        </w:rPr>
        <w:t>e</w:t>
      </w:r>
      <w:r>
        <w:rPr>
          <w:rFonts w:ascii="Cambria" w:eastAsia="Cambria" w:hAnsi="Cambria" w:cs="Cambria"/>
          <w:b/>
          <w:spacing w:val="-4"/>
          <w:sz w:val="32"/>
          <w:szCs w:val="32"/>
        </w:rPr>
        <w:t>r</w:t>
      </w:r>
      <w:r>
        <w:rPr>
          <w:rFonts w:ascii="Cambria" w:eastAsia="Cambria" w:hAnsi="Cambria" w:cs="Cambria"/>
          <w:b/>
          <w:sz w:val="32"/>
          <w:szCs w:val="32"/>
        </w:rPr>
        <w:t>a</w:t>
      </w:r>
      <w:r>
        <w:rPr>
          <w:rFonts w:ascii="Cambria" w:eastAsia="Cambria" w:hAnsi="Cambria" w:cs="Cambria"/>
          <w:b/>
          <w:spacing w:val="-1"/>
          <w:sz w:val="32"/>
          <w:szCs w:val="32"/>
        </w:rPr>
        <w:t>t</w:t>
      </w:r>
      <w:r>
        <w:rPr>
          <w:rFonts w:ascii="Cambria" w:eastAsia="Cambria" w:hAnsi="Cambria" w:cs="Cambria"/>
          <w:b/>
          <w:sz w:val="32"/>
          <w:szCs w:val="32"/>
        </w:rPr>
        <w:t>or</w:t>
      </w:r>
    </w:p>
    <w:p w14:paraId="7B0C4CCE" w14:textId="77777777" w:rsidR="00991C55" w:rsidRDefault="00991C55">
      <w:pPr>
        <w:spacing w:line="200" w:lineRule="exact"/>
      </w:pPr>
    </w:p>
    <w:p w14:paraId="21EB67C9" w14:textId="77777777" w:rsidR="00991C55" w:rsidRDefault="00991C55">
      <w:pPr>
        <w:spacing w:line="200" w:lineRule="exact"/>
      </w:pPr>
    </w:p>
    <w:p w14:paraId="5EF941B1" w14:textId="77777777" w:rsidR="00991C55" w:rsidRDefault="00991C55">
      <w:pPr>
        <w:spacing w:line="200" w:lineRule="exact"/>
      </w:pPr>
    </w:p>
    <w:p w14:paraId="1B59FB92" w14:textId="77777777" w:rsidR="00991C55" w:rsidRDefault="00991C55">
      <w:pPr>
        <w:spacing w:line="200" w:lineRule="exact"/>
      </w:pPr>
    </w:p>
    <w:p w14:paraId="6614C277" w14:textId="77777777" w:rsidR="00991C55" w:rsidRDefault="00991C55">
      <w:pPr>
        <w:spacing w:line="200" w:lineRule="exact"/>
      </w:pPr>
    </w:p>
    <w:p w14:paraId="4575326F" w14:textId="77777777" w:rsidR="00991C55" w:rsidRDefault="00991C55">
      <w:pPr>
        <w:spacing w:before="3" w:line="220" w:lineRule="exact"/>
        <w:rPr>
          <w:sz w:val="22"/>
          <w:szCs w:val="22"/>
        </w:rPr>
      </w:pPr>
    </w:p>
    <w:p w14:paraId="3C1CB90C" w14:textId="77777777" w:rsidR="00991C55" w:rsidRDefault="00000000">
      <w:pPr>
        <w:ind w:left="100" w:right="6905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j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z w:val="24"/>
          <w:szCs w:val="24"/>
        </w:rPr>
        <w:t xml:space="preserve">t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:</w:t>
      </w:r>
    </w:p>
    <w:p w14:paraId="34F3CA57" w14:textId="77777777" w:rsidR="00991C55" w:rsidRDefault="00991C55">
      <w:pPr>
        <w:spacing w:before="1" w:line="280" w:lineRule="exact"/>
        <w:rPr>
          <w:sz w:val="28"/>
          <w:szCs w:val="28"/>
        </w:rPr>
      </w:pPr>
    </w:p>
    <w:p w14:paraId="07A6424D" w14:textId="77777777" w:rsidR="00991C55" w:rsidRDefault="00000000">
      <w:pPr>
        <w:ind w:left="100" w:right="81"/>
        <w:jc w:val="both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b/>
          <w:spacing w:val="-2"/>
          <w:sz w:val="22"/>
          <w:szCs w:val="22"/>
        </w:rPr>
        <w:t>Le</w:t>
      </w:r>
      <w:r>
        <w:rPr>
          <w:rFonts w:ascii="Cambria" w:eastAsia="Cambria" w:hAnsi="Cambria" w:cs="Cambria"/>
          <w:b/>
          <w:sz w:val="22"/>
          <w:szCs w:val="22"/>
        </w:rPr>
        <w:t>g</w:t>
      </w:r>
      <w:r>
        <w:rPr>
          <w:rFonts w:ascii="Cambria" w:eastAsia="Cambria" w:hAnsi="Cambria" w:cs="Cambria"/>
          <w:b/>
          <w:spacing w:val="2"/>
          <w:sz w:val="22"/>
          <w:szCs w:val="22"/>
        </w:rPr>
        <w:t>a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l</w:t>
      </w:r>
      <w:r>
        <w:rPr>
          <w:rFonts w:ascii="Cambria" w:eastAsia="Cambria" w:hAnsi="Cambria" w:cs="Cambria"/>
          <w:b/>
          <w:spacing w:val="2"/>
          <w:sz w:val="22"/>
          <w:szCs w:val="22"/>
        </w:rPr>
        <w:t>Ea</w:t>
      </w:r>
      <w:r>
        <w:rPr>
          <w:rFonts w:ascii="Cambria" w:eastAsia="Cambria" w:hAnsi="Cambria" w:cs="Cambria"/>
          <w:b/>
          <w:sz w:val="22"/>
          <w:szCs w:val="22"/>
        </w:rPr>
        <w:t>se</w:t>
      </w:r>
      <w:proofErr w:type="spellEnd"/>
      <w:r>
        <w:rPr>
          <w:rFonts w:ascii="Cambria" w:eastAsia="Cambria" w:hAnsi="Cambria" w:cs="Cambria"/>
          <w:b/>
          <w:spacing w:val="-6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le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-4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1"/>
          <w:sz w:val="22"/>
          <w:szCs w:val="22"/>
        </w:rPr>
        <w:t>e-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-1"/>
          <w:sz w:val="22"/>
          <w:szCs w:val="22"/>
        </w:rPr>
        <w:t>-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h</w:t>
      </w:r>
      <w:r>
        <w:rPr>
          <w:rFonts w:ascii="Cambria" w:eastAsia="Cambria" w:hAnsi="Cambria" w:cs="Cambria"/>
          <w:spacing w:val="4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-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rt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G</w:t>
      </w:r>
      <w:r>
        <w:rPr>
          <w:rFonts w:ascii="Cambria" w:eastAsia="Cambria" w:hAnsi="Cambria" w:cs="Cambria"/>
          <w:spacing w:val="-3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7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I</w:t>
      </w:r>
      <w:r>
        <w:rPr>
          <w:rFonts w:ascii="Cambria" w:eastAsia="Cambria" w:hAnsi="Cambria" w:cs="Cambria"/>
          <w:spacing w:val="-5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7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si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fy</w:t>
      </w:r>
      <w:r>
        <w:rPr>
          <w:rFonts w:ascii="Cambria" w:eastAsia="Cambria" w:hAnsi="Cambria" w:cs="Cambria"/>
          <w:spacing w:val="-6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h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7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ea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n</w:t>
      </w:r>
      <w:r>
        <w:rPr>
          <w:rFonts w:ascii="Cambria" w:eastAsia="Cambria" w:hAnsi="Cambria" w:cs="Cambria"/>
          <w:spacing w:val="-4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 xml:space="preserve">f </w:t>
      </w:r>
      <w:r>
        <w:rPr>
          <w:rFonts w:ascii="Cambria" w:eastAsia="Cambria" w:hAnsi="Cambria" w:cs="Cambria"/>
          <w:spacing w:val="-3"/>
          <w:sz w:val="22"/>
          <w:szCs w:val="22"/>
        </w:rPr>
        <w:t>l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l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-4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z w:val="22"/>
          <w:szCs w:val="22"/>
        </w:rPr>
        <w:t xml:space="preserve">y 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4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g</w:t>
      </w:r>
      <w:r>
        <w:rPr>
          <w:rFonts w:ascii="Cambria" w:eastAsia="Cambria" w:hAnsi="Cambria" w:cs="Cambria"/>
          <w:spacing w:val="-4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pacing w:val="-2"/>
          <w:sz w:val="22"/>
          <w:szCs w:val="22"/>
        </w:rPr>
        <w:t>le</w:t>
      </w:r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cc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5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7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7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la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-4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-7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w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7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ng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-5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6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3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.</w:t>
      </w:r>
      <w:r>
        <w:rPr>
          <w:rFonts w:ascii="Cambria" w:eastAsia="Cambria" w:hAnsi="Cambria" w:cs="Cambria"/>
          <w:spacing w:val="-7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Us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rs</w:t>
      </w:r>
      <w:r>
        <w:rPr>
          <w:rFonts w:ascii="Cambria" w:eastAsia="Cambria" w:hAnsi="Cambria" w:cs="Cambria"/>
          <w:spacing w:val="-4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3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 xml:space="preserve">n 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7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lo</w:t>
      </w:r>
      <w:r>
        <w:rPr>
          <w:rFonts w:ascii="Cambria" w:eastAsia="Cambria" w:hAnsi="Cambria" w:cs="Cambria"/>
          <w:spacing w:val="4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7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l</w:t>
      </w:r>
      <w:r>
        <w:rPr>
          <w:rFonts w:ascii="Cambria" w:eastAsia="Cambria" w:hAnsi="Cambria" w:cs="Cambria"/>
          <w:spacing w:val="-2"/>
          <w:sz w:val="22"/>
          <w:szCs w:val="22"/>
        </w:rPr>
        <w:t>ea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ee</w:t>
      </w:r>
      <w:r>
        <w:rPr>
          <w:rFonts w:ascii="Cambria" w:eastAsia="Cambria" w:hAnsi="Cambria" w:cs="Cambria"/>
          <w:spacing w:val="3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7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pacing w:val="-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As</w:t>
      </w:r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7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5"/>
          <w:sz w:val="22"/>
          <w:szCs w:val="22"/>
        </w:rPr>
        <w:t>e—</w:t>
      </w:r>
      <w:r>
        <w:rPr>
          <w:rFonts w:ascii="Cambria" w:eastAsia="Cambria" w:hAnsi="Cambria" w:cs="Cambria"/>
          <w:spacing w:val="-2"/>
          <w:sz w:val="22"/>
          <w:szCs w:val="22"/>
        </w:rPr>
        <w:t>al</w:t>
      </w:r>
      <w:r>
        <w:rPr>
          <w:rFonts w:ascii="Cambria" w:eastAsia="Cambria" w:hAnsi="Cambria" w:cs="Cambria"/>
          <w:sz w:val="22"/>
          <w:szCs w:val="22"/>
        </w:rPr>
        <w:t>l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lo</w:t>
      </w:r>
      <w:r>
        <w:rPr>
          <w:rFonts w:ascii="Cambria" w:eastAsia="Cambria" w:hAnsi="Cambria" w:cs="Cambria"/>
          <w:spacing w:val="5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-7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he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5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 xml:space="preserve">c </w:t>
      </w:r>
      <w:r>
        <w:rPr>
          <w:rFonts w:ascii="Cambria" w:eastAsia="Cambria" w:hAnsi="Cambria" w:cs="Cambria"/>
          <w:spacing w:val="1"/>
          <w:sz w:val="22"/>
          <w:szCs w:val="22"/>
        </w:rPr>
        <w:t>in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3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ke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n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-2"/>
          <w:sz w:val="22"/>
          <w:szCs w:val="22"/>
        </w:rPr>
        <w:t>ol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ff</w:t>
      </w:r>
      <w:r>
        <w:rPr>
          <w:rFonts w:ascii="Cambria" w:eastAsia="Cambria" w:hAnsi="Cambria" w:cs="Cambria"/>
          <w:spacing w:val="-1"/>
          <w:sz w:val="22"/>
          <w:szCs w:val="22"/>
        </w:rPr>
        <w:t>ec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k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104A3D85" w14:textId="77777777" w:rsidR="00991C55" w:rsidRDefault="00991C55">
      <w:pPr>
        <w:spacing w:before="20" w:line="260" w:lineRule="exact"/>
        <w:rPr>
          <w:sz w:val="26"/>
          <w:szCs w:val="26"/>
        </w:rPr>
      </w:pPr>
    </w:p>
    <w:p w14:paraId="0B26DDFA" w14:textId="77777777" w:rsidR="00991C55" w:rsidRDefault="00000000">
      <w:pPr>
        <w:ind w:left="100" w:right="76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B</w:t>
      </w:r>
      <w:r>
        <w:rPr>
          <w:rFonts w:ascii="Cambria" w:eastAsia="Cambria" w:hAnsi="Cambria" w:cs="Cambria"/>
          <w:spacing w:val="-3"/>
          <w:sz w:val="22"/>
          <w:szCs w:val="22"/>
        </w:rPr>
        <w:t>u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36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w</w:t>
      </w:r>
      <w:r>
        <w:rPr>
          <w:rFonts w:ascii="Cambria" w:eastAsia="Cambria" w:hAnsi="Cambria" w:cs="Cambria"/>
          <w:spacing w:val="-4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h</w:t>
      </w:r>
      <w:r>
        <w:rPr>
          <w:rFonts w:ascii="Cambria" w:eastAsia="Cambria" w:hAnsi="Cambria" w:cs="Cambria"/>
          <w:spacing w:val="32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F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3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PI</w:t>
      </w:r>
      <w:proofErr w:type="spellEnd"/>
      <w:r>
        <w:rPr>
          <w:rFonts w:ascii="Cambria" w:eastAsia="Cambria" w:hAnsi="Cambria" w:cs="Cambria"/>
          <w:spacing w:val="34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36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4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7"/>
          <w:sz w:val="22"/>
          <w:szCs w:val="22"/>
        </w:rPr>
        <w:t>a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3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w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h</w:t>
      </w:r>
      <w:r>
        <w:rPr>
          <w:rFonts w:ascii="Cambria" w:eastAsia="Cambria" w:hAnsi="Cambria" w:cs="Cambria"/>
          <w:spacing w:val="3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27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2"/>
          <w:sz w:val="22"/>
          <w:szCs w:val="22"/>
        </w:rPr>
        <w:t>w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rf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z w:val="22"/>
          <w:szCs w:val="22"/>
        </w:rPr>
        <w:t>l</w:t>
      </w:r>
      <w:r>
        <w:rPr>
          <w:rFonts w:ascii="Cambria" w:eastAsia="Cambria" w:hAnsi="Cambria" w:cs="Cambria"/>
          <w:spacing w:val="3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I</w:t>
      </w:r>
      <w:r>
        <w:rPr>
          <w:rFonts w:ascii="Cambria" w:eastAsia="Cambria" w:hAnsi="Cambria" w:cs="Cambria"/>
          <w:spacing w:val="35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32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L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alEa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e</w:t>
      </w:r>
      <w:proofErr w:type="spellEnd"/>
      <w:r>
        <w:rPr>
          <w:rFonts w:ascii="Cambria" w:eastAsia="Cambria" w:hAnsi="Cambria" w:cs="Cambria"/>
          <w:spacing w:val="3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ns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35"/>
          <w:sz w:val="22"/>
          <w:szCs w:val="22"/>
        </w:rPr>
        <w:t xml:space="preserve"> </w:t>
      </w:r>
      <w:proofErr w:type="gramStart"/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rs  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4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e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ssi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l-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le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l</w:t>
      </w:r>
      <w:r>
        <w:rPr>
          <w:rFonts w:ascii="Cambria" w:eastAsia="Cambria" w:hAnsi="Cambria" w:cs="Cambria"/>
          <w:spacing w:val="-1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-9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ha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8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n</w:t>
      </w:r>
      <w:r>
        <w:rPr>
          <w:rFonts w:ascii="Cambria" w:eastAsia="Cambria" w:hAnsi="Cambria" w:cs="Cambria"/>
          <w:spacing w:val="-9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-7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2"/>
          <w:sz w:val="22"/>
          <w:szCs w:val="22"/>
        </w:rPr>
        <w:t>tt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g</w:t>
      </w:r>
      <w:r>
        <w:rPr>
          <w:rFonts w:ascii="Cambria" w:eastAsia="Cambria" w:hAnsi="Cambria" w:cs="Cambria"/>
          <w:spacing w:val="-9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4"/>
          <w:sz w:val="22"/>
          <w:szCs w:val="22"/>
        </w:rPr>
        <w:t>s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5"/>
          <w:sz w:val="22"/>
          <w:szCs w:val="22"/>
        </w:rPr>
        <w:t>r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1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in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lu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m</w:t>
      </w:r>
      <w:r>
        <w:rPr>
          <w:rFonts w:ascii="Cambria" w:eastAsia="Cambria" w:hAnsi="Cambria" w:cs="Cambria"/>
          <w:spacing w:val="-1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 xml:space="preserve">g </w:t>
      </w:r>
      <w:r>
        <w:rPr>
          <w:rFonts w:ascii="Cambria" w:eastAsia="Cambria" w:hAnsi="Cambria" w:cs="Cambria"/>
          <w:spacing w:val="2"/>
          <w:sz w:val="22"/>
          <w:szCs w:val="22"/>
        </w:rPr>
        <w:t>(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h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l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2"/>
          <w:sz w:val="22"/>
          <w:szCs w:val="22"/>
        </w:rPr>
        <w:t>)</w:t>
      </w:r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an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-6"/>
          <w:sz w:val="22"/>
          <w:szCs w:val="22"/>
        </w:rPr>
        <w:t>u</w:t>
      </w:r>
      <w:r>
        <w:rPr>
          <w:rFonts w:ascii="Cambria" w:eastAsia="Cambria" w:hAnsi="Cambria" w:cs="Cambria"/>
          <w:spacing w:val="2"/>
          <w:sz w:val="22"/>
          <w:szCs w:val="22"/>
        </w:rPr>
        <w:t>pp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rt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-2"/>
          <w:sz w:val="22"/>
          <w:szCs w:val="22"/>
        </w:rPr>
        <w:t>ea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ke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e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2"/>
          <w:sz w:val="22"/>
          <w:szCs w:val="22"/>
        </w:rPr>
        <w:t>w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an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rm</w:t>
      </w:r>
      <w:r>
        <w:rPr>
          <w:rFonts w:ascii="Cambria" w:eastAsia="Cambria" w:hAnsi="Cambria" w:cs="Cambria"/>
          <w:spacing w:val="-7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pacing w:val="-2"/>
          <w:sz w:val="22"/>
          <w:szCs w:val="22"/>
        </w:rPr>
        <w:t>le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. </w:t>
      </w:r>
      <w:r>
        <w:rPr>
          <w:rFonts w:ascii="Cambria" w:eastAsia="Cambria" w:hAnsi="Cambria" w:cs="Cambria"/>
          <w:spacing w:val="-2"/>
          <w:sz w:val="22"/>
          <w:szCs w:val="22"/>
        </w:rPr>
        <w:t>W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h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z w:val="22"/>
          <w:szCs w:val="22"/>
        </w:rPr>
        <w:t>re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ha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in</w:t>
      </w:r>
      <w:r>
        <w:rPr>
          <w:rFonts w:ascii="Cambria" w:eastAsia="Cambria" w:hAnsi="Cambria" w:cs="Cambria"/>
          <w:sz w:val="22"/>
          <w:szCs w:val="22"/>
        </w:rPr>
        <w:t>g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 xml:space="preserve">f 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-4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u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5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ea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4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x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rt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o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pacing w:val="-3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-4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(</w:t>
      </w:r>
      <w:r>
        <w:rPr>
          <w:rFonts w:ascii="Cambria" w:eastAsia="Cambria" w:hAnsi="Cambria" w:cs="Cambria"/>
          <w:spacing w:val="-2"/>
          <w:sz w:val="22"/>
          <w:szCs w:val="22"/>
        </w:rPr>
        <w:t>.</w:t>
      </w:r>
      <w:r>
        <w:rPr>
          <w:rFonts w:ascii="Cambria" w:eastAsia="Cambria" w:hAnsi="Cambria" w:cs="Cambria"/>
          <w:sz w:val="22"/>
          <w:szCs w:val="22"/>
        </w:rPr>
        <w:t>P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F</w:t>
      </w:r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.</w:t>
      </w:r>
      <w:r>
        <w:rPr>
          <w:rFonts w:ascii="Cambria" w:eastAsia="Cambria" w:hAnsi="Cambria" w:cs="Cambria"/>
          <w:spacing w:val="-2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OC</w:t>
      </w:r>
      <w:r>
        <w:rPr>
          <w:rFonts w:ascii="Cambria" w:eastAsia="Cambria" w:hAnsi="Cambria" w:cs="Cambria"/>
          <w:spacing w:val="-1"/>
          <w:sz w:val="22"/>
          <w:szCs w:val="22"/>
        </w:rPr>
        <w:t>X</w:t>
      </w:r>
      <w:r>
        <w:rPr>
          <w:rFonts w:ascii="Cambria" w:eastAsia="Cambria" w:hAnsi="Cambria" w:cs="Cambria"/>
          <w:sz w:val="22"/>
          <w:szCs w:val="22"/>
        </w:rPr>
        <w:t>,</w:t>
      </w:r>
    </w:p>
    <w:p w14:paraId="6D1E7E4F" w14:textId="77777777" w:rsidR="00991C55" w:rsidRDefault="00000000">
      <w:pPr>
        <w:spacing w:before="1"/>
        <w:ind w:left="100" w:right="1305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pacing w:val="-2"/>
          <w:sz w:val="22"/>
          <w:szCs w:val="22"/>
        </w:rPr>
        <w:t>.</w:t>
      </w:r>
      <w:r>
        <w:rPr>
          <w:rFonts w:ascii="Cambria" w:eastAsia="Cambria" w:hAnsi="Cambria" w:cs="Cambria"/>
          <w:spacing w:val="-1"/>
          <w:sz w:val="22"/>
          <w:szCs w:val="22"/>
        </w:rPr>
        <w:t>TXT</w:t>
      </w:r>
      <w:r>
        <w:rPr>
          <w:rFonts w:ascii="Cambria" w:eastAsia="Cambria" w:hAnsi="Cambria" w:cs="Cambria"/>
          <w:spacing w:val="2"/>
          <w:sz w:val="22"/>
          <w:szCs w:val="22"/>
        </w:rPr>
        <w:t>)</w:t>
      </w:r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h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la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rm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b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t</w:t>
      </w:r>
      <w:r>
        <w:rPr>
          <w:rFonts w:ascii="Cambria" w:eastAsia="Cambria" w:hAnsi="Cambria" w:cs="Cambria"/>
          <w:spacing w:val="-2"/>
          <w:sz w:val="22"/>
          <w:szCs w:val="22"/>
        </w:rPr>
        <w:t>h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p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2"/>
          <w:sz w:val="22"/>
          <w:szCs w:val="22"/>
        </w:rPr>
        <w:t>tw</w:t>
      </w:r>
      <w:r>
        <w:rPr>
          <w:rFonts w:ascii="Cambria" w:eastAsia="Cambria" w:hAnsi="Cambria" w:cs="Cambria"/>
          <w:spacing w:val="-2"/>
          <w:sz w:val="22"/>
          <w:szCs w:val="22"/>
        </w:rPr>
        <w:t>ee</w:t>
      </w:r>
      <w:r>
        <w:rPr>
          <w:rFonts w:ascii="Cambria" w:eastAsia="Cambria" w:hAnsi="Cambria" w:cs="Cambria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cc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ssi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l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l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ssi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-2"/>
          <w:sz w:val="22"/>
          <w:szCs w:val="22"/>
        </w:rPr>
        <w:t>al</w:t>
      </w:r>
      <w:r>
        <w:rPr>
          <w:rFonts w:ascii="Cambria" w:eastAsia="Cambria" w:hAnsi="Cambria" w:cs="Cambria"/>
          <w:spacing w:val="1"/>
          <w:sz w:val="22"/>
          <w:szCs w:val="22"/>
        </w:rPr>
        <w:t>is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45E08945" w14:textId="77777777" w:rsidR="00991C55" w:rsidRDefault="00991C55">
      <w:pPr>
        <w:spacing w:before="20" w:line="260" w:lineRule="exact"/>
        <w:rPr>
          <w:sz w:val="26"/>
          <w:szCs w:val="26"/>
        </w:rPr>
      </w:pPr>
    </w:p>
    <w:p w14:paraId="51FEFD8C" w14:textId="77777777" w:rsidR="00991C55" w:rsidRDefault="00000000">
      <w:pPr>
        <w:ind w:left="100" w:right="88"/>
        <w:jc w:val="both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L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alEa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e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2"/>
          <w:sz w:val="22"/>
          <w:szCs w:val="22"/>
        </w:rPr>
        <w:t>w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rs</w:t>
      </w:r>
      <w:r>
        <w:rPr>
          <w:rFonts w:ascii="Cambria" w:eastAsia="Cambria" w:hAnsi="Cambria" w:cs="Cambria"/>
          <w:spacing w:val="3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-2"/>
          <w:sz w:val="22"/>
          <w:szCs w:val="22"/>
        </w:rPr>
        <w:t>eu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ssi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-2"/>
          <w:sz w:val="22"/>
          <w:szCs w:val="22"/>
        </w:rPr>
        <w:t>al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4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pacing w:val="-4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ual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3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 xml:space="preserve">o 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e r</w:t>
      </w:r>
      <w:r>
        <w:rPr>
          <w:rFonts w:ascii="Cambria" w:eastAsia="Cambria" w:hAnsi="Cambria" w:cs="Cambria"/>
          <w:spacing w:val="-2"/>
          <w:sz w:val="22"/>
          <w:szCs w:val="22"/>
        </w:rPr>
        <w:t>el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5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le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 xml:space="preserve">l 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co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-3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2"/>
          <w:sz w:val="22"/>
          <w:szCs w:val="22"/>
        </w:rPr>
        <w:t>y</w:t>
      </w:r>
      <w:r>
        <w:rPr>
          <w:rFonts w:ascii="Cambria" w:eastAsia="Cambria" w:hAnsi="Cambria" w:cs="Cambria"/>
          <w:sz w:val="22"/>
          <w:szCs w:val="22"/>
        </w:rPr>
        <w:t>—</w:t>
      </w:r>
      <w:r>
        <w:rPr>
          <w:rFonts w:ascii="Cambria" w:eastAsia="Cambria" w:hAnsi="Cambria" w:cs="Cambria"/>
          <w:spacing w:val="-3"/>
          <w:sz w:val="22"/>
          <w:szCs w:val="22"/>
        </w:rPr>
        <w:t>w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hou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-2"/>
          <w:sz w:val="22"/>
          <w:szCs w:val="22"/>
        </w:rPr>
        <w:t>ee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4"/>
          <w:sz w:val="22"/>
          <w:szCs w:val="22"/>
        </w:rPr>
        <w:t>i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g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le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l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pacing w:val="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k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ou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3E51C9C3" w14:textId="77777777" w:rsidR="00991C55" w:rsidRDefault="00991C55">
      <w:pPr>
        <w:spacing w:line="200" w:lineRule="exact"/>
      </w:pPr>
    </w:p>
    <w:p w14:paraId="62B618E0" w14:textId="77777777" w:rsidR="00991C55" w:rsidRDefault="00991C55">
      <w:pPr>
        <w:spacing w:line="200" w:lineRule="exact"/>
      </w:pPr>
    </w:p>
    <w:p w14:paraId="7EE53DCF" w14:textId="77777777" w:rsidR="00991C55" w:rsidRDefault="00991C55">
      <w:pPr>
        <w:spacing w:line="200" w:lineRule="exact"/>
      </w:pPr>
    </w:p>
    <w:p w14:paraId="3B8138BE" w14:textId="77777777" w:rsidR="00991C55" w:rsidRDefault="00991C55">
      <w:pPr>
        <w:spacing w:before="20" w:line="220" w:lineRule="exact"/>
        <w:rPr>
          <w:sz w:val="22"/>
          <w:szCs w:val="22"/>
        </w:rPr>
      </w:pPr>
    </w:p>
    <w:p w14:paraId="676AA551" w14:textId="77777777" w:rsidR="00991C55" w:rsidRDefault="00000000">
      <w:pPr>
        <w:ind w:left="100" w:right="7971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s:</w:t>
      </w:r>
    </w:p>
    <w:p w14:paraId="0154FB88" w14:textId="77777777" w:rsidR="00991C55" w:rsidRDefault="00991C55">
      <w:pPr>
        <w:spacing w:line="280" w:lineRule="exact"/>
        <w:rPr>
          <w:sz w:val="28"/>
          <w:szCs w:val="28"/>
        </w:rPr>
      </w:pPr>
    </w:p>
    <w:p w14:paraId="3442417C" w14:textId="77777777" w:rsidR="00991C55" w:rsidRDefault="00000000">
      <w:pPr>
        <w:ind w:left="100" w:right="81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pacing w:val="2"/>
          <w:sz w:val="22"/>
          <w:szCs w:val="22"/>
        </w:rPr>
        <w:t>Sc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b/>
          <w:spacing w:val="2"/>
          <w:sz w:val="22"/>
          <w:szCs w:val="22"/>
        </w:rPr>
        <w:t>a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i</w:t>
      </w:r>
      <w:r>
        <w:rPr>
          <w:rFonts w:ascii="Cambria" w:eastAsia="Cambria" w:hAnsi="Cambria" w:cs="Cambria"/>
          <w:b/>
          <w:sz w:val="22"/>
          <w:szCs w:val="22"/>
        </w:rPr>
        <w:t>o</w:t>
      </w:r>
      <w:r>
        <w:rPr>
          <w:rFonts w:ascii="Cambria" w:eastAsia="Cambria" w:hAnsi="Cambria" w:cs="Cambria"/>
          <w:b/>
          <w:spacing w:val="-1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1</w:t>
      </w:r>
      <w:r>
        <w:rPr>
          <w:rFonts w:ascii="Cambria" w:eastAsia="Cambria" w:hAnsi="Cambria" w:cs="Cambria"/>
          <w:b/>
          <w:sz w:val="22"/>
          <w:szCs w:val="22"/>
        </w:rPr>
        <w:t>:</w:t>
      </w:r>
      <w:r>
        <w:rPr>
          <w:rFonts w:ascii="Cambria" w:eastAsia="Cambria" w:hAnsi="Cambria" w:cs="Cambria"/>
          <w:b/>
          <w:spacing w:val="-8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-9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7"/>
          <w:sz w:val="22"/>
          <w:szCs w:val="22"/>
        </w:rPr>
        <w:t>u</w:t>
      </w:r>
      <w:r>
        <w:rPr>
          <w:rFonts w:ascii="Cambria" w:eastAsia="Cambria" w:hAnsi="Cambria" w:cs="Cambria"/>
          <w:sz w:val="22"/>
          <w:szCs w:val="22"/>
        </w:rPr>
        <w:t>p</w:t>
      </w:r>
      <w:r>
        <w:rPr>
          <w:rFonts w:ascii="Cambria" w:eastAsia="Cambria" w:hAnsi="Cambria" w:cs="Cambria"/>
          <w:spacing w:val="-8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-2"/>
          <w:sz w:val="22"/>
          <w:szCs w:val="22"/>
        </w:rPr>
        <w:t>ou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10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rs</w:t>
      </w:r>
      <w:r>
        <w:rPr>
          <w:rFonts w:ascii="Cambria" w:eastAsia="Cambria" w:hAnsi="Cambria" w:cs="Cambria"/>
          <w:spacing w:val="-9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-9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pacing w:val="-2"/>
          <w:sz w:val="22"/>
          <w:szCs w:val="22"/>
        </w:rPr>
        <w:t>ou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8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-7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w</w:t>
      </w:r>
      <w:r>
        <w:rPr>
          <w:rFonts w:ascii="Cambria" w:eastAsia="Cambria" w:hAnsi="Cambria" w:cs="Cambria"/>
          <w:spacing w:val="-8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h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re</w:t>
      </w:r>
      <w:r>
        <w:rPr>
          <w:rFonts w:ascii="Cambria" w:eastAsia="Cambria" w:hAnsi="Cambria" w:cs="Cambria"/>
          <w:spacing w:val="-1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-8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ele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-9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"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lo</w:t>
      </w:r>
      <w:r>
        <w:rPr>
          <w:rFonts w:ascii="Cambria" w:eastAsia="Cambria" w:hAnsi="Cambria" w:cs="Cambria"/>
          <w:spacing w:val="-1"/>
          <w:sz w:val="22"/>
          <w:szCs w:val="22"/>
        </w:rPr>
        <w:t>y</w:t>
      </w:r>
      <w:r>
        <w:rPr>
          <w:rFonts w:ascii="Cambria" w:eastAsia="Cambria" w:hAnsi="Cambria" w:cs="Cambria"/>
          <w:spacing w:val="3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8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C</w:t>
      </w:r>
      <w:r>
        <w:rPr>
          <w:rFonts w:ascii="Cambria" w:eastAsia="Cambria" w:hAnsi="Cambria" w:cs="Cambria"/>
          <w:spacing w:val="-1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 xml:space="preserve">" 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3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h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4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1"/>
          <w:sz w:val="22"/>
          <w:szCs w:val="22"/>
        </w:rPr>
        <w:t>y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 xml:space="preserve">.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L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alEa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e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3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a 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7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ehe</w:t>
      </w:r>
      <w:r>
        <w:rPr>
          <w:rFonts w:ascii="Cambria" w:eastAsia="Cambria" w:hAnsi="Cambria" w:cs="Cambria"/>
          <w:spacing w:val="1"/>
          <w:sz w:val="22"/>
          <w:szCs w:val="22"/>
        </w:rPr>
        <w:t>nsi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ee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4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w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h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lau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3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ole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, 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nsi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-4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ns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9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-3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-3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al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1"/>
          <w:sz w:val="22"/>
          <w:szCs w:val="22"/>
        </w:rPr>
        <w:t>y</w:t>
      </w:r>
      <w:r>
        <w:rPr>
          <w:rFonts w:ascii="Cambria" w:eastAsia="Cambria" w:hAnsi="Cambria" w:cs="Cambria"/>
          <w:sz w:val="22"/>
          <w:szCs w:val="22"/>
        </w:rPr>
        <w:t xml:space="preserve">. </w:t>
      </w:r>
      <w:r>
        <w:rPr>
          <w:rFonts w:ascii="Cambria" w:eastAsia="Cambria" w:hAnsi="Cambria" w:cs="Cambria"/>
          <w:spacing w:val="-1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h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z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3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h</w:t>
      </w:r>
      <w:r>
        <w:rPr>
          <w:rFonts w:ascii="Cambria" w:eastAsia="Cambria" w:hAnsi="Cambria" w:cs="Cambria"/>
          <w:sz w:val="22"/>
          <w:szCs w:val="22"/>
        </w:rPr>
        <w:t>e f</w:t>
      </w:r>
      <w:r>
        <w:rPr>
          <w:rFonts w:ascii="Cambria" w:eastAsia="Cambria" w:hAnsi="Cambria" w:cs="Cambria"/>
          <w:spacing w:val="1"/>
          <w:sz w:val="22"/>
          <w:szCs w:val="22"/>
        </w:rPr>
        <w:t>in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 xml:space="preserve">l </w:t>
      </w:r>
      <w:r>
        <w:rPr>
          <w:rFonts w:ascii="Cambria" w:eastAsia="Cambria" w:hAnsi="Cambria" w:cs="Cambria"/>
          <w:spacing w:val="2"/>
          <w:sz w:val="22"/>
          <w:szCs w:val="22"/>
        </w:rPr>
        <w:t>w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 xml:space="preserve">s 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he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l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d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2"/>
          <w:sz w:val="22"/>
          <w:szCs w:val="22"/>
        </w:rPr>
        <w:t>w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-2"/>
          <w:sz w:val="22"/>
          <w:szCs w:val="22"/>
        </w:rPr>
        <w:t>loa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t</w:t>
      </w:r>
      <w:r>
        <w:rPr>
          <w:rFonts w:ascii="Cambria" w:eastAsia="Cambria" w:hAnsi="Cambria" w:cs="Cambria"/>
          <w:spacing w:val="-2"/>
          <w:sz w:val="22"/>
          <w:szCs w:val="22"/>
        </w:rPr>
        <w:t>h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F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6CD70AE9" w14:textId="77777777" w:rsidR="00991C55" w:rsidRDefault="00991C55">
      <w:pPr>
        <w:spacing w:before="20" w:line="260" w:lineRule="exact"/>
        <w:rPr>
          <w:sz w:val="26"/>
          <w:szCs w:val="26"/>
        </w:rPr>
      </w:pPr>
    </w:p>
    <w:p w14:paraId="10CA8253" w14:textId="77777777" w:rsidR="00991C55" w:rsidRDefault="00000000">
      <w:pPr>
        <w:ind w:left="100" w:right="82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pacing w:val="2"/>
          <w:sz w:val="22"/>
          <w:szCs w:val="22"/>
        </w:rPr>
        <w:t>Sc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b/>
          <w:spacing w:val="2"/>
          <w:sz w:val="22"/>
          <w:szCs w:val="22"/>
        </w:rPr>
        <w:t>a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i</w:t>
      </w:r>
      <w:r>
        <w:rPr>
          <w:rFonts w:ascii="Cambria" w:eastAsia="Cambria" w:hAnsi="Cambria" w:cs="Cambria"/>
          <w:b/>
          <w:sz w:val="22"/>
          <w:szCs w:val="22"/>
        </w:rPr>
        <w:t>o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2</w:t>
      </w:r>
      <w:r>
        <w:rPr>
          <w:rFonts w:ascii="Cambria" w:eastAsia="Cambria" w:hAnsi="Cambria" w:cs="Cambria"/>
          <w:b/>
          <w:sz w:val="22"/>
          <w:szCs w:val="22"/>
        </w:rPr>
        <w:t>:</w:t>
      </w:r>
      <w:r>
        <w:rPr>
          <w:rFonts w:ascii="Cambria" w:eastAsia="Cambria" w:hAnsi="Cambria" w:cs="Cambria"/>
          <w:b/>
          <w:spacing w:val="5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3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fr</w:t>
      </w:r>
      <w:r>
        <w:rPr>
          <w:rFonts w:ascii="Cambria" w:eastAsia="Cambria" w:hAnsi="Cambria" w:cs="Cambria"/>
          <w:spacing w:val="-2"/>
          <w:sz w:val="22"/>
          <w:szCs w:val="22"/>
        </w:rPr>
        <w:t>eela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3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-2"/>
          <w:sz w:val="22"/>
          <w:szCs w:val="22"/>
        </w:rPr>
        <w:t>ee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3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5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N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5"/>
          <w:sz w:val="22"/>
          <w:szCs w:val="22"/>
        </w:rPr>
        <w:t>n</w:t>
      </w:r>
      <w:r>
        <w:rPr>
          <w:rFonts w:ascii="Cambria" w:eastAsia="Cambria" w:hAnsi="Cambria" w:cs="Cambria"/>
          <w:spacing w:val="-1"/>
          <w:sz w:val="22"/>
          <w:szCs w:val="22"/>
        </w:rPr>
        <w:t>-</w:t>
      </w:r>
      <w:r>
        <w:rPr>
          <w:rFonts w:ascii="Cambria" w:eastAsia="Cambria" w:hAnsi="Cambria" w:cs="Cambria"/>
          <w:spacing w:val="-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is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2"/>
          <w:sz w:val="22"/>
          <w:szCs w:val="22"/>
        </w:rPr>
        <w:t>l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z w:val="22"/>
          <w:szCs w:val="22"/>
        </w:rPr>
        <w:t xml:space="preserve">re </w:t>
      </w:r>
      <w:r>
        <w:rPr>
          <w:rFonts w:ascii="Cambria" w:eastAsia="Cambria" w:hAnsi="Cambria" w:cs="Cambria"/>
          <w:spacing w:val="1"/>
          <w:sz w:val="22"/>
          <w:szCs w:val="22"/>
        </w:rPr>
        <w:t>A</w:t>
      </w:r>
      <w:r>
        <w:rPr>
          <w:rFonts w:ascii="Cambria" w:eastAsia="Cambria" w:hAnsi="Cambria" w:cs="Cambria"/>
          <w:spacing w:val="6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ee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4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7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a 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 xml:space="preserve">l </w:t>
      </w:r>
      <w:r>
        <w:rPr>
          <w:rFonts w:ascii="Cambria" w:eastAsia="Cambria" w:hAnsi="Cambria" w:cs="Cambria"/>
          <w:spacing w:val="3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. By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s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z w:val="22"/>
          <w:szCs w:val="22"/>
        </w:rPr>
        <w:t>fyi</w:t>
      </w:r>
      <w:r>
        <w:rPr>
          <w:rFonts w:ascii="Cambria" w:eastAsia="Cambria" w:hAnsi="Cambria" w:cs="Cambria"/>
          <w:spacing w:val="2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 xml:space="preserve">g 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h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7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3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1"/>
          <w:sz w:val="22"/>
          <w:szCs w:val="22"/>
        </w:rPr>
        <w:t>y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5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ff</w:t>
      </w:r>
      <w:r>
        <w:rPr>
          <w:rFonts w:ascii="Cambria" w:eastAsia="Cambria" w:hAnsi="Cambria" w:cs="Cambria"/>
          <w:spacing w:val="-1"/>
          <w:sz w:val="22"/>
          <w:szCs w:val="22"/>
        </w:rPr>
        <w:t>ec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he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6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ins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1"/>
          <w:sz w:val="22"/>
          <w:szCs w:val="22"/>
        </w:rPr>
        <w:t>v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5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a 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5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 xml:space="preserve">d </w:t>
      </w:r>
      <w:r>
        <w:rPr>
          <w:rFonts w:ascii="Cambria" w:eastAsia="Cambria" w:hAnsi="Cambria" w:cs="Cambria"/>
          <w:spacing w:val="-2"/>
          <w:sz w:val="22"/>
          <w:szCs w:val="22"/>
        </w:rPr>
        <w:t>le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2"/>
          <w:sz w:val="22"/>
          <w:szCs w:val="22"/>
        </w:rPr>
        <w:t>l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-1"/>
          <w:sz w:val="22"/>
          <w:szCs w:val="22"/>
        </w:rPr>
        <w:t>o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ND</w:t>
      </w:r>
      <w:r>
        <w:rPr>
          <w:rFonts w:ascii="Cambria" w:eastAsia="Cambria" w:hAnsi="Cambria" w:cs="Cambria"/>
          <w:spacing w:val="1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43F654C9" w14:textId="77777777" w:rsidR="00991C55" w:rsidRDefault="00991C55">
      <w:pPr>
        <w:spacing w:before="19" w:line="260" w:lineRule="exact"/>
        <w:rPr>
          <w:sz w:val="26"/>
          <w:szCs w:val="26"/>
        </w:rPr>
      </w:pPr>
    </w:p>
    <w:p w14:paraId="5C1F8A6B" w14:textId="77777777" w:rsidR="00991C55" w:rsidRDefault="00000000">
      <w:pPr>
        <w:ind w:left="100" w:right="73"/>
        <w:jc w:val="both"/>
        <w:rPr>
          <w:rFonts w:ascii="Cambria" w:eastAsia="Cambria" w:hAnsi="Cambria" w:cs="Cambria"/>
          <w:sz w:val="22"/>
          <w:szCs w:val="22"/>
        </w:rPr>
        <w:sectPr w:rsidR="00991C55">
          <w:headerReference w:type="default" r:id="rId7"/>
          <w:pgSz w:w="11920" w:h="16840"/>
          <w:pgMar w:top="2000" w:right="1320" w:bottom="280" w:left="1340" w:header="708" w:footer="0" w:gutter="0"/>
          <w:cols w:space="720"/>
        </w:sectPr>
      </w:pPr>
      <w:r>
        <w:rPr>
          <w:rFonts w:ascii="Cambria" w:eastAsia="Cambria" w:hAnsi="Cambria" w:cs="Cambria"/>
          <w:b/>
          <w:spacing w:val="2"/>
          <w:sz w:val="22"/>
          <w:szCs w:val="22"/>
        </w:rPr>
        <w:t>Sc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b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b/>
          <w:spacing w:val="2"/>
          <w:sz w:val="22"/>
          <w:szCs w:val="22"/>
        </w:rPr>
        <w:t>a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r</w:t>
      </w:r>
      <w:r>
        <w:rPr>
          <w:rFonts w:ascii="Cambria" w:eastAsia="Cambria" w:hAnsi="Cambria" w:cs="Cambria"/>
          <w:b/>
          <w:spacing w:val="-2"/>
          <w:sz w:val="22"/>
          <w:szCs w:val="22"/>
        </w:rPr>
        <w:t>i</w:t>
      </w:r>
      <w:r>
        <w:rPr>
          <w:rFonts w:ascii="Cambria" w:eastAsia="Cambria" w:hAnsi="Cambria" w:cs="Cambria"/>
          <w:b/>
          <w:sz w:val="22"/>
          <w:szCs w:val="22"/>
        </w:rPr>
        <w:t>o</w:t>
      </w:r>
      <w:r>
        <w:rPr>
          <w:rFonts w:ascii="Cambria" w:eastAsia="Cambria" w:hAnsi="Cambria" w:cs="Cambria"/>
          <w:b/>
          <w:spacing w:val="3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pacing w:val="-1"/>
          <w:sz w:val="22"/>
          <w:szCs w:val="22"/>
        </w:rPr>
        <w:t>3</w:t>
      </w:r>
      <w:r>
        <w:rPr>
          <w:rFonts w:ascii="Cambria" w:eastAsia="Cambria" w:hAnsi="Cambria" w:cs="Cambria"/>
          <w:b/>
          <w:sz w:val="22"/>
          <w:szCs w:val="22"/>
        </w:rPr>
        <w:t>:</w:t>
      </w:r>
      <w:r>
        <w:rPr>
          <w:rFonts w:ascii="Cambria" w:eastAsia="Cambria" w:hAnsi="Cambria" w:cs="Cambria"/>
          <w:b/>
          <w:spacing w:val="6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5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la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lo</w:t>
      </w:r>
      <w:r>
        <w:rPr>
          <w:rFonts w:ascii="Cambria" w:eastAsia="Cambria" w:hAnsi="Cambria" w:cs="Cambria"/>
          <w:sz w:val="22"/>
          <w:szCs w:val="22"/>
        </w:rPr>
        <w:t>rd</w:t>
      </w:r>
      <w:r>
        <w:rPr>
          <w:rFonts w:ascii="Cambria" w:eastAsia="Cambria" w:hAnsi="Cambria" w:cs="Cambria"/>
          <w:spacing w:val="5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 xml:space="preserve">s </w:t>
      </w:r>
      <w:proofErr w:type="spellStart"/>
      <w:r>
        <w:rPr>
          <w:rFonts w:ascii="Cambria" w:eastAsia="Cambria" w:hAnsi="Cambria" w:cs="Cambria"/>
          <w:spacing w:val="1"/>
          <w:sz w:val="22"/>
          <w:szCs w:val="22"/>
        </w:rPr>
        <w:t>L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pacing w:val="-2"/>
          <w:sz w:val="22"/>
          <w:szCs w:val="22"/>
        </w:rPr>
        <w:t>alEa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e</w:t>
      </w:r>
      <w:proofErr w:type="spellEnd"/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o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d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ft</w:t>
      </w:r>
      <w:r>
        <w:rPr>
          <w:rFonts w:ascii="Cambria" w:eastAsia="Cambria" w:hAnsi="Cambria" w:cs="Cambria"/>
          <w:spacing w:val="6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5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si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-3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lea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6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g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ee</w:t>
      </w:r>
      <w:r>
        <w:rPr>
          <w:rFonts w:ascii="Cambria" w:eastAsia="Cambria" w:hAnsi="Cambria" w:cs="Cambria"/>
          <w:spacing w:val="3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.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By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1"/>
          <w:sz w:val="22"/>
          <w:szCs w:val="22"/>
        </w:rPr>
        <w:t>in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3"/>
          <w:sz w:val="22"/>
          <w:szCs w:val="22"/>
        </w:rPr>
        <w:t>t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3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g</w:t>
      </w:r>
      <w:r>
        <w:rPr>
          <w:rFonts w:ascii="Cambria" w:eastAsia="Cambria" w:hAnsi="Cambria" w:cs="Cambria"/>
          <w:spacing w:val="5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h</w:t>
      </w:r>
      <w:r>
        <w:rPr>
          <w:rFonts w:ascii="Cambria" w:eastAsia="Cambria" w:hAnsi="Cambria" w:cs="Cambria"/>
          <w:sz w:val="22"/>
          <w:szCs w:val="22"/>
        </w:rPr>
        <w:t xml:space="preserve">e 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y</w:t>
      </w:r>
      <w:r>
        <w:rPr>
          <w:rFonts w:ascii="Cambria" w:eastAsia="Cambria" w:hAnsi="Cambria" w:cs="Cambria"/>
          <w:spacing w:val="-1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3"/>
          <w:sz w:val="22"/>
          <w:szCs w:val="22"/>
        </w:rPr>
        <w:t>d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ss</w:t>
      </w:r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17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13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7"/>
          <w:sz w:val="22"/>
          <w:szCs w:val="22"/>
        </w:rPr>
        <w:t>e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1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-8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2"/>
          <w:sz w:val="22"/>
          <w:szCs w:val="22"/>
        </w:rPr>
        <w:t>lea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1"/>
          <w:sz w:val="22"/>
          <w:szCs w:val="22"/>
        </w:rPr>
        <w:t>s</w:t>
      </w:r>
      <w:r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spacing w:val="-1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h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17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p</w:t>
      </w:r>
      <w:r>
        <w:rPr>
          <w:rFonts w:ascii="Cambria" w:eastAsia="Cambria" w:hAnsi="Cambria" w:cs="Cambria"/>
          <w:spacing w:val="-2"/>
          <w:sz w:val="22"/>
          <w:szCs w:val="22"/>
        </w:rPr>
        <w:t>la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rm</w:t>
      </w:r>
      <w:r>
        <w:rPr>
          <w:rFonts w:ascii="Cambria" w:eastAsia="Cambria" w:hAnsi="Cambria" w:cs="Cambria"/>
          <w:spacing w:val="-1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2"/>
          <w:sz w:val="22"/>
          <w:szCs w:val="22"/>
        </w:rPr>
        <w:t>ea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-9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-1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7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2"/>
          <w:sz w:val="22"/>
          <w:szCs w:val="22"/>
        </w:rPr>
        <w:t>tt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-13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-2"/>
          <w:sz w:val="22"/>
          <w:szCs w:val="22"/>
        </w:rPr>
        <w:t>u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t</w:t>
      </w:r>
      <w:r>
        <w:rPr>
          <w:rFonts w:ascii="Cambria" w:eastAsia="Cambria" w:hAnsi="Cambria" w:cs="Cambria"/>
          <w:spacing w:val="-13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w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 xml:space="preserve">h 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pacing w:val="-1"/>
          <w:sz w:val="22"/>
          <w:szCs w:val="22"/>
        </w:rPr>
        <w:t>c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pacing w:val="1"/>
          <w:sz w:val="22"/>
          <w:szCs w:val="22"/>
        </w:rPr>
        <w:t>i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s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a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z w:val="22"/>
          <w:szCs w:val="22"/>
        </w:rPr>
        <w:t>d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a</w:t>
      </w:r>
      <w:r>
        <w:rPr>
          <w:rFonts w:ascii="Cambria" w:eastAsia="Cambria" w:hAnsi="Cambria" w:cs="Cambria"/>
          <w:spacing w:val="-3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pacing w:val="-3"/>
          <w:sz w:val="22"/>
          <w:szCs w:val="22"/>
        </w:rPr>
        <w:t>w</w:t>
      </w:r>
      <w:r>
        <w:rPr>
          <w:rFonts w:ascii="Cambria" w:eastAsia="Cambria" w:hAnsi="Cambria" w:cs="Cambria"/>
          <w:spacing w:val="1"/>
          <w:sz w:val="22"/>
          <w:szCs w:val="22"/>
        </w:rPr>
        <w:t>n</w:t>
      </w:r>
      <w:r>
        <w:rPr>
          <w:rFonts w:ascii="Cambria" w:eastAsia="Cambria" w:hAnsi="Cambria" w:cs="Cambria"/>
          <w:spacing w:val="-2"/>
          <w:sz w:val="22"/>
          <w:szCs w:val="22"/>
        </w:rPr>
        <w:t>loa</w:t>
      </w:r>
      <w:r>
        <w:rPr>
          <w:rFonts w:ascii="Cambria" w:eastAsia="Cambria" w:hAnsi="Cambria" w:cs="Cambria"/>
          <w:spacing w:val="2"/>
          <w:sz w:val="22"/>
          <w:szCs w:val="22"/>
        </w:rPr>
        <w:t>d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-1"/>
          <w:sz w:val="22"/>
          <w:szCs w:val="22"/>
        </w:rPr>
        <w:t>b</w:t>
      </w:r>
      <w:r>
        <w:rPr>
          <w:rFonts w:ascii="Cambria" w:eastAsia="Cambria" w:hAnsi="Cambria" w:cs="Cambria"/>
          <w:spacing w:val="-2"/>
          <w:sz w:val="22"/>
          <w:szCs w:val="22"/>
        </w:rPr>
        <w:t>l</w:t>
      </w:r>
      <w:r>
        <w:rPr>
          <w:rFonts w:ascii="Cambria" w:eastAsia="Cambria" w:hAnsi="Cambria" w:cs="Cambria"/>
          <w:sz w:val="22"/>
          <w:szCs w:val="22"/>
        </w:rPr>
        <w:t>e</w:t>
      </w:r>
      <w:r>
        <w:rPr>
          <w:rFonts w:ascii="Cambria" w:eastAsia="Cambria" w:hAnsi="Cambria" w:cs="Cambria"/>
          <w:spacing w:val="-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3"/>
          <w:sz w:val="22"/>
          <w:szCs w:val="22"/>
        </w:rPr>
        <w:t>v</w:t>
      </w:r>
      <w:r>
        <w:rPr>
          <w:rFonts w:ascii="Cambria" w:eastAsia="Cambria" w:hAnsi="Cambria" w:cs="Cambria"/>
          <w:spacing w:val="-2"/>
          <w:sz w:val="22"/>
          <w:szCs w:val="22"/>
        </w:rPr>
        <w:t>e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1"/>
          <w:sz w:val="22"/>
          <w:szCs w:val="22"/>
        </w:rPr>
        <w:t>si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n</w:t>
      </w:r>
      <w:r>
        <w:rPr>
          <w:rFonts w:ascii="Cambria" w:eastAsia="Cambria" w:hAnsi="Cambria" w:cs="Cambria"/>
          <w:spacing w:val="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in</w:t>
      </w:r>
      <w:r>
        <w:rPr>
          <w:rFonts w:ascii="Cambria" w:eastAsia="Cambria" w:hAnsi="Cambria" w:cs="Cambria"/>
          <w:spacing w:val="2"/>
          <w:sz w:val="22"/>
          <w:szCs w:val="22"/>
        </w:rPr>
        <w:t xml:space="preserve"> </w:t>
      </w:r>
      <w:r>
        <w:rPr>
          <w:rFonts w:ascii="Cambria" w:eastAsia="Cambria" w:hAnsi="Cambria" w:cs="Cambria"/>
          <w:spacing w:val="-3"/>
          <w:sz w:val="22"/>
          <w:szCs w:val="22"/>
        </w:rPr>
        <w:t>.</w:t>
      </w:r>
      <w:r>
        <w:rPr>
          <w:rFonts w:ascii="Cambria" w:eastAsia="Cambria" w:hAnsi="Cambria" w:cs="Cambria"/>
          <w:spacing w:val="-2"/>
          <w:sz w:val="22"/>
          <w:szCs w:val="22"/>
        </w:rPr>
        <w:t>D</w:t>
      </w:r>
      <w:r>
        <w:rPr>
          <w:rFonts w:ascii="Cambria" w:eastAsia="Cambria" w:hAnsi="Cambria" w:cs="Cambria"/>
          <w:sz w:val="22"/>
          <w:szCs w:val="22"/>
        </w:rPr>
        <w:t>OCX</w:t>
      </w:r>
      <w:r>
        <w:rPr>
          <w:rFonts w:ascii="Cambria" w:eastAsia="Cambria" w:hAnsi="Cambria" w:cs="Cambria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f</w:t>
      </w:r>
      <w:r>
        <w:rPr>
          <w:rFonts w:ascii="Cambria" w:eastAsia="Cambria" w:hAnsi="Cambria" w:cs="Cambria"/>
          <w:spacing w:val="-2"/>
          <w:sz w:val="22"/>
          <w:szCs w:val="22"/>
        </w:rPr>
        <w:t>o</w:t>
      </w:r>
      <w:r>
        <w:rPr>
          <w:rFonts w:ascii="Cambria" w:eastAsia="Cambria" w:hAnsi="Cambria" w:cs="Cambria"/>
          <w:sz w:val="22"/>
          <w:szCs w:val="22"/>
        </w:rPr>
        <w:t>r</w:t>
      </w:r>
      <w:r>
        <w:rPr>
          <w:rFonts w:ascii="Cambria" w:eastAsia="Cambria" w:hAnsi="Cambria" w:cs="Cambria"/>
          <w:spacing w:val="-1"/>
          <w:sz w:val="22"/>
          <w:szCs w:val="22"/>
        </w:rPr>
        <w:t>m</w:t>
      </w:r>
      <w:r>
        <w:rPr>
          <w:rFonts w:ascii="Cambria" w:eastAsia="Cambria" w:hAnsi="Cambria" w:cs="Cambria"/>
          <w:spacing w:val="-2"/>
          <w:sz w:val="22"/>
          <w:szCs w:val="22"/>
        </w:rPr>
        <w:t>a</w:t>
      </w:r>
      <w:r>
        <w:rPr>
          <w:rFonts w:ascii="Cambria" w:eastAsia="Cambria" w:hAnsi="Cambria" w:cs="Cambria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410E1E30" w14:textId="77777777" w:rsidR="00991C55" w:rsidRDefault="00991C55">
      <w:pPr>
        <w:spacing w:before="8" w:line="100" w:lineRule="exact"/>
        <w:rPr>
          <w:sz w:val="11"/>
          <w:szCs w:val="11"/>
        </w:rPr>
      </w:pPr>
    </w:p>
    <w:p w14:paraId="55A8DFD1" w14:textId="77777777" w:rsidR="00991C55" w:rsidRDefault="00991C55">
      <w:pPr>
        <w:spacing w:line="200" w:lineRule="exact"/>
      </w:pPr>
    </w:p>
    <w:p w14:paraId="4A9F4099" w14:textId="77777777" w:rsidR="00991C55" w:rsidRDefault="00991C55">
      <w:pPr>
        <w:spacing w:line="200" w:lineRule="exact"/>
      </w:pPr>
    </w:p>
    <w:p w14:paraId="5A7E0818" w14:textId="77777777" w:rsidR="00991C55" w:rsidRDefault="00991C55">
      <w:pPr>
        <w:spacing w:line="200" w:lineRule="exact"/>
      </w:pPr>
    </w:p>
    <w:p w14:paraId="30096ABE" w14:textId="77777777" w:rsidR="00991C55" w:rsidRDefault="00991C55">
      <w:pPr>
        <w:spacing w:line="200" w:lineRule="exact"/>
      </w:pPr>
    </w:p>
    <w:p w14:paraId="7450D5AF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-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q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6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s</w:t>
      </w:r>
    </w:p>
    <w:p w14:paraId="5C229288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355C6444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1</w:t>
      </w:r>
      <w:r>
        <w:rPr>
          <w:rFonts w:ascii="Cambria" w:eastAsia="Cambria" w:hAnsi="Cambria" w:cs="Cambria"/>
          <w:sz w:val="24"/>
          <w:szCs w:val="24"/>
        </w:rPr>
        <w:t xml:space="preserve">.  </w:t>
      </w:r>
      <w:r>
        <w:rPr>
          <w:rFonts w:ascii="Cambria" w:eastAsia="Cambria" w:hAnsi="Cambria" w:cs="Cambria"/>
          <w:spacing w:val="19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F</w:t>
      </w:r>
      <w:r>
        <w:rPr>
          <w:rFonts w:ascii="Cambria" w:eastAsia="Cambria" w:hAnsi="Cambria" w:cs="Cambria"/>
          <w:spacing w:val="-2"/>
          <w:sz w:val="24"/>
          <w:szCs w:val="24"/>
        </w:rPr>
        <w:t>as</w:t>
      </w:r>
      <w:r>
        <w:rPr>
          <w:rFonts w:ascii="Cambria" w:eastAsia="Cambria" w:hAnsi="Cambria" w:cs="Cambria"/>
          <w:sz w:val="24"/>
          <w:szCs w:val="24"/>
        </w:rPr>
        <w:t>tA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Fr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k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K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dg</w:t>
      </w:r>
      <w:r>
        <w:rPr>
          <w:rFonts w:ascii="Cambria" w:eastAsia="Cambria" w:hAnsi="Cambria" w:cs="Cambria"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 xml:space="preserve">: </w:t>
      </w:r>
      <w:hyperlink r:id="rId8">
        <w:proofErr w:type="spellStart"/>
        <w:r>
          <w:rPr>
            <w:rFonts w:ascii="Cambria" w:eastAsia="Cambria" w:hAnsi="Cambria" w:cs="Cambria"/>
            <w:color w:val="2D74B5"/>
            <w:spacing w:val="1"/>
            <w:sz w:val="24"/>
            <w:szCs w:val="24"/>
            <w:u w:val="single" w:color="2D74B5"/>
          </w:rPr>
          <w:t>F</w:t>
        </w:r>
        <w:r>
          <w:rPr>
            <w:rFonts w:ascii="Cambria" w:eastAsia="Cambria" w:hAnsi="Cambria" w:cs="Cambria"/>
            <w:color w:val="2D74B5"/>
            <w:spacing w:val="-2"/>
            <w:sz w:val="24"/>
            <w:szCs w:val="24"/>
            <w:u w:val="single" w:color="2D74B5"/>
          </w:rPr>
          <w:t>as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tA</w:t>
        </w:r>
        <w:r>
          <w:rPr>
            <w:rFonts w:ascii="Cambria" w:eastAsia="Cambria" w:hAnsi="Cambria" w:cs="Cambria"/>
            <w:color w:val="2D74B5"/>
            <w:spacing w:val="-2"/>
            <w:sz w:val="24"/>
            <w:szCs w:val="24"/>
            <w:u w:val="single" w:color="2D74B5"/>
          </w:rPr>
          <w:t>P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I</w:t>
        </w:r>
        <w:proofErr w:type="spellEnd"/>
        <w:r>
          <w:rPr>
            <w:rFonts w:ascii="Cambria" w:eastAsia="Cambria" w:hAnsi="Cambria" w:cs="Cambria"/>
            <w:color w:val="2D74B5"/>
            <w:spacing w:val="-1"/>
            <w:sz w:val="24"/>
            <w:szCs w:val="24"/>
            <w:u w:val="single" w:color="2D74B5"/>
          </w:rPr>
          <w:t xml:space="preserve"> 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D</w:t>
        </w:r>
        <w:r>
          <w:rPr>
            <w:rFonts w:ascii="Cambria" w:eastAsia="Cambria" w:hAnsi="Cambria" w:cs="Cambria"/>
            <w:color w:val="2D74B5"/>
            <w:spacing w:val="2"/>
            <w:sz w:val="24"/>
            <w:szCs w:val="24"/>
            <w:u w:val="single" w:color="2D74B5"/>
          </w:rPr>
          <w:t>o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c</w:t>
        </w:r>
        <w:r>
          <w:rPr>
            <w:rFonts w:ascii="Cambria" w:eastAsia="Cambria" w:hAnsi="Cambria" w:cs="Cambria"/>
            <w:color w:val="2D74B5"/>
            <w:spacing w:val="6"/>
            <w:sz w:val="24"/>
            <w:szCs w:val="24"/>
            <w:u w:val="single" w:color="2D74B5"/>
          </w:rPr>
          <w:t>u</w:t>
        </w:r>
        <w:r>
          <w:rPr>
            <w:rFonts w:ascii="Cambria" w:eastAsia="Cambria" w:hAnsi="Cambria" w:cs="Cambria"/>
            <w:color w:val="2D74B5"/>
            <w:spacing w:val="2"/>
            <w:sz w:val="24"/>
            <w:szCs w:val="24"/>
            <w:u w:val="single" w:color="2D74B5"/>
          </w:rPr>
          <w:t>m</w:t>
        </w:r>
        <w:r>
          <w:rPr>
            <w:rFonts w:ascii="Cambria" w:eastAsia="Cambria" w:hAnsi="Cambria" w:cs="Cambria"/>
            <w:color w:val="2D74B5"/>
            <w:spacing w:val="-2"/>
            <w:sz w:val="24"/>
            <w:szCs w:val="24"/>
            <w:u w:val="single" w:color="2D74B5"/>
          </w:rPr>
          <w:t>e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n</w:t>
        </w:r>
        <w:r>
          <w:rPr>
            <w:rFonts w:ascii="Cambria" w:eastAsia="Cambria" w:hAnsi="Cambria" w:cs="Cambria"/>
            <w:color w:val="2D74B5"/>
            <w:spacing w:val="1"/>
            <w:sz w:val="24"/>
            <w:szCs w:val="24"/>
            <w:u w:val="single" w:color="2D74B5"/>
          </w:rPr>
          <w:t>t</w:t>
        </w:r>
        <w:r>
          <w:rPr>
            <w:rFonts w:ascii="Cambria" w:eastAsia="Cambria" w:hAnsi="Cambria" w:cs="Cambria"/>
            <w:color w:val="2D74B5"/>
            <w:spacing w:val="-2"/>
            <w:sz w:val="24"/>
            <w:szCs w:val="24"/>
            <w:u w:val="single" w:color="2D74B5"/>
          </w:rPr>
          <w:t>a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t</w:t>
        </w:r>
        <w:r>
          <w:rPr>
            <w:rFonts w:ascii="Cambria" w:eastAsia="Cambria" w:hAnsi="Cambria" w:cs="Cambria"/>
            <w:color w:val="2D74B5"/>
            <w:spacing w:val="1"/>
            <w:sz w:val="24"/>
            <w:szCs w:val="24"/>
            <w:u w:val="single" w:color="2D74B5"/>
          </w:rPr>
          <w:t>i</w:t>
        </w:r>
        <w:r>
          <w:rPr>
            <w:rFonts w:ascii="Cambria" w:eastAsia="Cambria" w:hAnsi="Cambria" w:cs="Cambria"/>
            <w:color w:val="2D74B5"/>
            <w:spacing w:val="2"/>
            <w:sz w:val="24"/>
            <w:szCs w:val="24"/>
            <w:u w:val="single" w:color="2D74B5"/>
          </w:rPr>
          <w:t>o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n</w:t>
        </w:r>
      </w:hyperlink>
    </w:p>
    <w:p w14:paraId="347F5E05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1546AD13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2</w:t>
      </w:r>
      <w:r>
        <w:rPr>
          <w:rFonts w:ascii="Cambria" w:eastAsia="Cambria" w:hAnsi="Cambria" w:cs="Cambria"/>
          <w:sz w:val="24"/>
          <w:szCs w:val="24"/>
        </w:rPr>
        <w:t xml:space="preserve">.  </w:t>
      </w:r>
      <w:r>
        <w:rPr>
          <w:rFonts w:ascii="Cambria" w:eastAsia="Cambria" w:hAnsi="Cambria" w:cs="Cambria"/>
          <w:spacing w:val="19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Go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4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i A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F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3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 xml:space="preserve">: </w:t>
      </w:r>
      <w:hyperlink r:id="rId9">
        <w:r>
          <w:rPr>
            <w:rFonts w:ascii="Cambria" w:eastAsia="Cambria" w:hAnsi="Cambria" w:cs="Cambria"/>
            <w:color w:val="2D74B5"/>
            <w:spacing w:val="2"/>
            <w:sz w:val="24"/>
            <w:szCs w:val="24"/>
            <w:u w:val="single" w:color="2D74B5"/>
          </w:rPr>
          <w:t>G</w:t>
        </w:r>
        <w:r>
          <w:rPr>
            <w:rFonts w:ascii="Cambria" w:eastAsia="Cambria" w:hAnsi="Cambria" w:cs="Cambria"/>
            <w:color w:val="2D74B5"/>
            <w:spacing w:val="-3"/>
            <w:sz w:val="24"/>
            <w:szCs w:val="24"/>
            <w:u w:val="single" w:color="2D74B5"/>
          </w:rPr>
          <w:t>o</w:t>
        </w:r>
        <w:r>
          <w:rPr>
            <w:rFonts w:ascii="Cambria" w:eastAsia="Cambria" w:hAnsi="Cambria" w:cs="Cambria"/>
            <w:color w:val="2D74B5"/>
            <w:spacing w:val="2"/>
            <w:sz w:val="24"/>
            <w:szCs w:val="24"/>
            <w:u w:val="single" w:color="2D74B5"/>
          </w:rPr>
          <w:t>o</w:t>
        </w:r>
        <w:r>
          <w:rPr>
            <w:rFonts w:ascii="Cambria" w:eastAsia="Cambria" w:hAnsi="Cambria" w:cs="Cambria"/>
            <w:color w:val="2D74B5"/>
            <w:spacing w:val="1"/>
            <w:sz w:val="24"/>
            <w:szCs w:val="24"/>
            <w:u w:val="single" w:color="2D74B5"/>
          </w:rPr>
          <w:t>g</w:t>
        </w:r>
        <w:r>
          <w:rPr>
            <w:rFonts w:ascii="Cambria" w:eastAsia="Cambria" w:hAnsi="Cambria" w:cs="Cambria"/>
            <w:color w:val="2D74B5"/>
            <w:spacing w:val="2"/>
            <w:sz w:val="24"/>
            <w:szCs w:val="24"/>
            <w:u w:val="single" w:color="2D74B5"/>
          </w:rPr>
          <w:t>l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e</w:t>
        </w:r>
        <w:r>
          <w:rPr>
            <w:rFonts w:ascii="Cambria" w:eastAsia="Cambria" w:hAnsi="Cambria" w:cs="Cambria"/>
            <w:color w:val="2D74B5"/>
            <w:spacing w:val="-2"/>
            <w:sz w:val="24"/>
            <w:szCs w:val="24"/>
            <w:u w:val="single" w:color="2D74B5"/>
          </w:rPr>
          <w:t xml:space="preserve"> </w:t>
        </w:r>
        <w:r>
          <w:rPr>
            <w:rFonts w:ascii="Cambria" w:eastAsia="Cambria" w:hAnsi="Cambria" w:cs="Cambria"/>
            <w:color w:val="2D74B5"/>
            <w:spacing w:val="2"/>
            <w:sz w:val="24"/>
            <w:szCs w:val="24"/>
            <w:u w:val="single" w:color="2D74B5"/>
          </w:rPr>
          <w:t>G</w:t>
        </w:r>
        <w:r>
          <w:rPr>
            <w:rFonts w:ascii="Cambria" w:eastAsia="Cambria" w:hAnsi="Cambria" w:cs="Cambria"/>
            <w:color w:val="2D74B5"/>
            <w:spacing w:val="-2"/>
            <w:sz w:val="24"/>
            <w:szCs w:val="24"/>
            <w:u w:val="single" w:color="2D74B5"/>
          </w:rPr>
          <w:t>e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n</w:t>
        </w:r>
        <w:r>
          <w:rPr>
            <w:rFonts w:ascii="Cambria" w:eastAsia="Cambria" w:hAnsi="Cambria" w:cs="Cambria"/>
            <w:color w:val="2D74B5"/>
            <w:spacing w:val="-1"/>
            <w:sz w:val="24"/>
            <w:szCs w:val="24"/>
            <w:u w:val="single" w:color="2D74B5"/>
          </w:rPr>
          <w:t>e</w:t>
        </w:r>
        <w:r>
          <w:rPr>
            <w:rFonts w:ascii="Cambria" w:eastAsia="Cambria" w:hAnsi="Cambria" w:cs="Cambria"/>
            <w:color w:val="2D74B5"/>
            <w:spacing w:val="1"/>
            <w:sz w:val="24"/>
            <w:szCs w:val="24"/>
            <w:u w:val="single" w:color="2D74B5"/>
          </w:rPr>
          <w:t>r</w:t>
        </w:r>
        <w:r>
          <w:rPr>
            <w:rFonts w:ascii="Cambria" w:eastAsia="Cambria" w:hAnsi="Cambria" w:cs="Cambria"/>
            <w:color w:val="2D74B5"/>
            <w:spacing w:val="-2"/>
            <w:sz w:val="24"/>
            <w:szCs w:val="24"/>
            <w:u w:val="single" w:color="2D74B5"/>
          </w:rPr>
          <w:t>a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t</w:t>
        </w:r>
        <w:r>
          <w:rPr>
            <w:rFonts w:ascii="Cambria" w:eastAsia="Cambria" w:hAnsi="Cambria" w:cs="Cambria"/>
            <w:color w:val="2D74B5"/>
            <w:spacing w:val="-4"/>
            <w:sz w:val="24"/>
            <w:szCs w:val="24"/>
            <w:u w:val="single" w:color="2D74B5"/>
          </w:rPr>
          <w:t>i</w:t>
        </w:r>
        <w:r>
          <w:rPr>
            <w:rFonts w:ascii="Cambria" w:eastAsia="Cambria" w:hAnsi="Cambria" w:cs="Cambria"/>
            <w:color w:val="2D74B5"/>
            <w:spacing w:val="-1"/>
            <w:sz w:val="24"/>
            <w:szCs w:val="24"/>
            <w:u w:val="single" w:color="2D74B5"/>
          </w:rPr>
          <w:t>v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e</w:t>
        </w:r>
        <w:r>
          <w:rPr>
            <w:rFonts w:ascii="Cambria" w:eastAsia="Cambria" w:hAnsi="Cambria" w:cs="Cambria"/>
            <w:color w:val="2D74B5"/>
            <w:spacing w:val="-2"/>
            <w:sz w:val="24"/>
            <w:szCs w:val="24"/>
            <w:u w:val="single" w:color="2D74B5"/>
          </w:rPr>
          <w:t xml:space="preserve"> </w:t>
        </w:r>
        <w:r>
          <w:rPr>
            <w:rFonts w:ascii="Cambria" w:eastAsia="Cambria" w:hAnsi="Cambria" w:cs="Cambria"/>
            <w:color w:val="2D74B5"/>
            <w:spacing w:val="-1"/>
            <w:sz w:val="24"/>
            <w:szCs w:val="24"/>
            <w:u w:val="single" w:color="2D74B5"/>
          </w:rPr>
          <w:t>A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I</w:t>
        </w:r>
        <w:r>
          <w:rPr>
            <w:rFonts w:ascii="Cambria" w:eastAsia="Cambria" w:hAnsi="Cambria" w:cs="Cambria"/>
            <w:color w:val="2D74B5"/>
            <w:spacing w:val="-1"/>
            <w:sz w:val="24"/>
            <w:szCs w:val="24"/>
            <w:u w:val="single" w:color="2D74B5"/>
          </w:rPr>
          <w:t xml:space="preserve"> 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D</w:t>
        </w:r>
        <w:r>
          <w:rPr>
            <w:rFonts w:ascii="Cambria" w:eastAsia="Cambria" w:hAnsi="Cambria" w:cs="Cambria"/>
            <w:color w:val="2D74B5"/>
            <w:spacing w:val="2"/>
            <w:sz w:val="24"/>
            <w:szCs w:val="24"/>
            <w:u w:val="single" w:color="2D74B5"/>
          </w:rPr>
          <w:t>o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c</w:t>
        </w:r>
        <w:r>
          <w:rPr>
            <w:rFonts w:ascii="Cambria" w:eastAsia="Cambria" w:hAnsi="Cambria" w:cs="Cambria"/>
            <w:color w:val="2D74B5"/>
            <w:spacing w:val="1"/>
            <w:sz w:val="24"/>
            <w:szCs w:val="24"/>
            <w:u w:val="single" w:color="2D74B5"/>
          </w:rPr>
          <w:t>u</w:t>
        </w:r>
        <w:r>
          <w:rPr>
            <w:rFonts w:ascii="Cambria" w:eastAsia="Cambria" w:hAnsi="Cambria" w:cs="Cambria"/>
            <w:color w:val="2D74B5"/>
            <w:spacing w:val="2"/>
            <w:sz w:val="24"/>
            <w:szCs w:val="24"/>
            <w:u w:val="single" w:color="2D74B5"/>
          </w:rPr>
          <w:t>m</w:t>
        </w:r>
        <w:r>
          <w:rPr>
            <w:rFonts w:ascii="Cambria" w:eastAsia="Cambria" w:hAnsi="Cambria" w:cs="Cambria"/>
            <w:color w:val="2D74B5"/>
            <w:spacing w:val="-2"/>
            <w:sz w:val="24"/>
            <w:szCs w:val="24"/>
            <w:u w:val="single" w:color="2D74B5"/>
          </w:rPr>
          <w:t>e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n</w:t>
        </w:r>
        <w:r>
          <w:rPr>
            <w:rFonts w:ascii="Cambria" w:eastAsia="Cambria" w:hAnsi="Cambria" w:cs="Cambria"/>
            <w:color w:val="2D74B5"/>
            <w:spacing w:val="1"/>
            <w:sz w:val="24"/>
            <w:szCs w:val="24"/>
            <w:u w:val="single" w:color="2D74B5"/>
          </w:rPr>
          <w:t>t</w:t>
        </w:r>
        <w:r>
          <w:rPr>
            <w:rFonts w:ascii="Cambria" w:eastAsia="Cambria" w:hAnsi="Cambria" w:cs="Cambria"/>
            <w:color w:val="2D74B5"/>
            <w:spacing w:val="-2"/>
            <w:sz w:val="24"/>
            <w:szCs w:val="24"/>
            <w:u w:val="single" w:color="2D74B5"/>
          </w:rPr>
          <w:t>a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t</w:t>
        </w:r>
        <w:r>
          <w:rPr>
            <w:rFonts w:ascii="Cambria" w:eastAsia="Cambria" w:hAnsi="Cambria" w:cs="Cambria"/>
            <w:color w:val="2D74B5"/>
            <w:spacing w:val="1"/>
            <w:sz w:val="24"/>
            <w:szCs w:val="24"/>
            <w:u w:val="single" w:color="2D74B5"/>
          </w:rPr>
          <w:t>i</w:t>
        </w:r>
        <w:r>
          <w:rPr>
            <w:rFonts w:ascii="Cambria" w:eastAsia="Cambria" w:hAnsi="Cambria" w:cs="Cambria"/>
            <w:color w:val="2D74B5"/>
            <w:spacing w:val="2"/>
            <w:sz w:val="24"/>
            <w:szCs w:val="24"/>
            <w:u w:val="single" w:color="2D74B5"/>
          </w:rPr>
          <w:t>o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n</w:t>
        </w:r>
      </w:hyperlink>
    </w:p>
    <w:p w14:paraId="536A81C6" w14:textId="77777777" w:rsidR="00991C55" w:rsidRDefault="00991C55">
      <w:pPr>
        <w:spacing w:before="10" w:line="160" w:lineRule="exact"/>
        <w:rPr>
          <w:sz w:val="17"/>
          <w:szCs w:val="17"/>
        </w:rPr>
      </w:pPr>
    </w:p>
    <w:p w14:paraId="38017AE5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3</w:t>
      </w:r>
      <w:r>
        <w:rPr>
          <w:rFonts w:ascii="Cambria" w:eastAsia="Cambria" w:hAnsi="Cambria" w:cs="Cambria"/>
          <w:sz w:val="24"/>
          <w:szCs w:val="24"/>
        </w:rPr>
        <w:t xml:space="preserve">.  </w:t>
      </w:r>
      <w:r>
        <w:rPr>
          <w:rFonts w:ascii="Cambria" w:eastAsia="Cambria" w:hAnsi="Cambria" w:cs="Cambria"/>
          <w:spacing w:val="19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pacing w:val="2"/>
          <w:sz w:val="24"/>
          <w:szCs w:val="24"/>
        </w:rPr>
        <w:t>ml</w:t>
      </w:r>
      <w:r>
        <w:rPr>
          <w:rFonts w:ascii="Cambria" w:eastAsia="Cambria" w:hAnsi="Cambria" w:cs="Cambria"/>
          <w:sz w:val="24"/>
          <w:szCs w:val="24"/>
        </w:rPr>
        <w:t>it</w:t>
      </w:r>
      <w:proofErr w:type="spellEnd"/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Fr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5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 xml:space="preserve">: </w:t>
      </w:r>
      <w:hyperlink r:id="rId10">
        <w:proofErr w:type="spellStart"/>
        <w:r>
          <w:rPr>
            <w:rFonts w:ascii="Cambria" w:eastAsia="Cambria" w:hAnsi="Cambria" w:cs="Cambria"/>
            <w:color w:val="2D74B5"/>
            <w:spacing w:val="1"/>
            <w:sz w:val="24"/>
            <w:szCs w:val="24"/>
            <w:u w:val="single" w:color="2D74B5"/>
          </w:rPr>
          <w:t>S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t</w:t>
        </w:r>
        <w:r>
          <w:rPr>
            <w:rFonts w:ascii="Cambria" w:eastAsia="Cambria" w:hAnsi="Cambria" w:cs="Cambria"/>
            <w:color w:val="2D74B5"/>
            <w:spacing w:val="2"/>
            <w:sz w:val="24"/>
            <w:szCs w:val="24"/>
            <w:u w:val="single" w:color="2D74B5"/>
          </w:rPr>
          <w:t>r</w:t>
        </w:r>
        <w:r>
          <w:rPr>
            <w:rFonts w:ascii="Cambria" w:eastAsia="Cambria" w:hAnsi="Cambria" w:cs="Cambria"/>
            <w:color w:val="2D74B5"/>
            <w:spacing w:val="-2"/>
            <w:sz w:val="24"/>
            <w:szCs w:val="24"/>
            <w:u w:val="single" w:color="2D74B5"/>
          </w:rPr>
          <w:t>ea</w:t>
        </w:r>
        <w:r>
          <w:rPr>
            <w:rFonts w:ascii="Cambria" w:eastAsia="Cambria" w:hAnsi="Cambria" w:cs="Cambria"/>
            <w:color w:val="2D74B5"/>
            <w:spacing w:val="2"/>
            <w:sz w:val="24"/>
            <w:szCs w:val="24"/>
            <w:u w:val="single" w:color="2D74B5"/>
          </w:rPr>
          <w:t>ml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it</w:t>
        </w:r>
        <w:proofErr w:type="spellEnd"/>
        <w:r>
          <w:rPr>
            <w:rFonts w:ascii="Cambria" w:eastAsia="Cambria" w:hAnsi="Cambria" w:cs="Cambria"/>
            <w:color w:val="2D74B5"/>
            <w:spacing w:val="1"/>
            <w:sz w:val="24"/>
            <w:szCs w:val="24"/>
            <w:u w:val="single" w:color="2D74B5"/>
          </w:rPr>
          <w:t xml:space="preserve"> </w:t>
        </w:r>
        <w:r>
          <w:rPr>
            <w:rFonts w:ascii="Cambria" w:eastAsia="Cambria" w:hAnsi="Cambria" w:cs="Cambria"/>
            <w:color w:val="2D74B5"/>
            <w:spacing w:val="-5"/>
            <w:sz w:val="24"/>
            <w:szCs w:val="24"/>
            <w:u w:val="single" w:color="2D74B5"/>
          </w:rPr>
          <w:t>D</w:t>
        </w:r>
        <w:r>
          <w:rPr>
            <w:rFonts w:ascii="Cambria" w:eastAsia="Cambria" w:hAnsi="Cambria" w:cs="Cambria"/>
            <w:color w:val="2D74B5"/>
            <w:spacing w:val="2"/>
            <w:sz w:val="24"/>
            <w:szCs w:val="24"/>
            <w:u w:val="single" w:color="2D74B5"/>
          </w:rPr>
          <w:t>o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c</w:t>
        </w:r>
        <w:r>
          <w:rPr>
            <w:rFonts w:ascii="Cambria" w:eastAsia="Cambria" w:hAnsi="Cambria" w:cs="Cambria"/>
            <w:color w:val="2D74B5"/>
            <w:spacing w:val="1"/>
            <w:sz w:val="24"/>
            <w:szCs w:val="24"/>
            <w:u w:val="single" w:color="2D74B5"/>
          </w:rPr>
          <w:t>u</w:t>
        </w:r>
        <w:r>
          <w:rPr>
            <w:rFonts w:ascii="Cambria" w:eastAsia="Cambria" w:hAnsi="Cambria" w:cs="Cambria"/>
            <w:color w:val="2D74B5"/>
            <w:spacing w:val="2"/>
            <w:sz w:val="24"/>
            <w:szCs w:val="24"/>
            <w:u w:val="single" w:color="2D74B5"/>
          </w:rPr>
          <w:t>m</w:t>
        </w:r>
        <w:r>
          <w:rPr>
            <w:rFonts w:ascii="Cambria" w:eastAsia="Cambria" w:hAnsi="Cambria" w:cs="Cambria"/>
            <w:color w:val="2D74B5"/>
            <w:spacing w:val="-2"/>
            <w:sz w:val="24"/>
            <w:szCs w:val="24"/>
            <w:u w:val="single" w:color="2D74B5"/>
          </w:rPr>
          <w:t>e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n</w:t>
        </w:r>
        <w:r>
          <w:rPr>
            <w:rFonts w:ascii="Cambria" w:eastAsia="Cambria" w:hAnsi="Cambria" w:cs="Cambria"/>
            <w:color w:val="2D74B5"/>
            <w:spacing w:val="1"/>
            <w:sz w:val="24"/>
            <w:szCs w:val="24"/>
            <w:u w:val="single" w:color="2D74B5"/>
          </w:rPr>
          <w:t>t</w:t>
        </w:r>
        <w:r>
          <w:rPr>
            <w:rFonts w:ascii="Cambria" w:eastAsia="Cambria" w:hAnsi="Cambria" w:cs="Cambria"/>
            <w:color w:val="2D74B5"/>
            <w:spacing w:val="-2"/>
            <w:sz w:val="24"/>
            <w:szCs w:val="24"/>
            <w:u w:val="single" w:color="2D74B5"/>
          </w:rPr>
          <w:t>a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t</w:t>
        </w:r>
        <w:r>
          <w:rPr>
            <w:rFonts w:ascii="Cambria" w:eastAsia="Cambria" w:hAnsi="Cambria" w:cs="Cambria"/>
            <w:color w:val="2D74B5"/>
            <w:spacing w:val="1"/>
            <w:sz w:val="24"/>
            <w:szCs w:val="24"/>
            <w:u w:val="single" w:color="2D74B5"/>
          </w:rPr>
          <w:t>i</w:t>
        </w:r>
        <w:r>
          <w:rPr>
            <w:rFonts w:ascii="Cambria" w:eastAsia="Cambria" w:hAnsi="Cambria" w:cs="Cambria"/>
            <w:color w:val="2D74B5"/>
            <w:spacing w:val="-3"/>
            <w:sz w:val="24"/>
            <w:szCs w:val="24"/>
            <w:u w:val="single" w:color="2D74B5"/>
          </w:rPr>
          <w:t>o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n</w:t>
        </w:r>
      </w:hyperlink>
    </w:p>
    <w:p w14:paraId="2BD48799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1362BB59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pict w14:anchorId="63BFE29D">
          <v:group id="_x0000_s2287" style="position:absolute;left:0;text-align:left;margin-left:281.65pt;margin-top:12.5pt;width:2.65pt;height:0;z-index:-1193;mso-position-horizontal-relative:page" coordorigin="5633,250" coordsize="53,0">
            <v:shape id="_x0000_s2288" style="position:absolute;left:5633;top:250;width:53;height:0" coordorigin="5633,250" coordsize="53,0" path="m5633,250r53,e" filled="f" strokecolor="#1f4e79" strokeweight=".82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spacing w:val="1"/>
          <w:sz w:val="24"/>
          <w:szCs w:val="24"/>
        </w:rPr>
        <w:t>4</w:t>
      </w:r>
      <w:r>
        <w:rPr>
          <w:rFonts w:ascii="Cambria" w:eastAsia="Cambria" w:hAnsi="Cambria" w:cs="Cambria"/>
          <w:sz w:val="24"/>
          <w:szCs w:val="24"/>
        </w:rPr>
        <w:t xml:space="preserve">.  </w:t>
      </w:r>
      <w:r>
        <w:rPr>
          <w:rFonts w:ascii="Cambria" w:eastAsia="Cambria" w:hAnsi="Cambria" w:cs="Cambria"/>
          <w:spacing w:val="19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ho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-1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gr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-3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pacing w:val="-3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fici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nc</w:t>
      </w:r>
      <w:r>
        <w:rPr>
          <w:rFonts w:ascii="Cambria" w:eastAsia="Cambria" w:hAnsi="Cambria" w:cs="Cambria"/>
          <w:spacing w:val="3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 xml:space="preserve">: </w:t>
      </w:r>
      <w:hyperlink r:id="rId11">
        <w:r>
          <w:rPr>
            <w:rFonts w:ascii="Cambria" w:eastAsia="Cambria" w:hAnsi="Cambria" w:cs="Cambria"/>
            <w:color w:val="2D74B5"/>
            <w:spacing w:val="-2"/>
            <w:sz w:val="24"/>
            <w:szCs w:val="24"/>
            <w:u w:val="single" w:color="2D74B5"/>
          </w:rPr>
          <w:t>P</w:t>
        </w:r>
        <w:r>
          <w:rPr>
            <w:rFonts w:ascii="Cambria" w:eastAsia="Cambria" w:hAnsi="Cambria" w:cs="Cambria"/>
            <w:color w:val="2D74B5"/>
            <w:spacing w:val="-1"/>
            <w:sz w:val="24"/>
            <w:szCs w:val="24"/>
            <w:u w:val="single" w:color="2D74B5"/>
          </w:rPr>
          <w:t>y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t</w:t>
        </w:r>
        <w:r>
          <w:rPr>
            <w:rFonts w:ascii="Cambria" w:eastAsia="Cambria" w:hAnsi="Cambria" w:cs="Cambria"/>
            <w:color w:val="2D74B5"/>
            <w:spacing w:val="2"/>
            <w:sz w:val="24"/>
            <w:szCs w:val="24"/>
            <w:u w:val="single" w:color="2D74B5"/>
          </w:rPr>
          <w:t>ho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 xml:space="preserve">n </w:t>
        </w:r>
        <w:r>
          <w:rPr>
            <w:rFonts w:ascii="Cambria" w:eastAsia="Cambria" w:hAnsi="Cambria" w:cs="Cambria"/>
            <w:color w:val="2D74B5"/>
            <w:spacing w:val="2"/>
            <w:sz w:val="24"/>
            <w:szCs w:val="24"/>
            <w:u w:val="single" w:color="2D74B5"/>
          </w:rPr>
          <w:t>O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f</w:t>
        </w:r>
        <w:r>
          <w:rPr>
            <w:rFonts w:ascii="Cambria" w:eastAsia="Cambria" w:hAnsi="Cambria" w:cs="Cambria"/>
            <w:color w:val="2D74B5"/>
            <w:spacing w:val="-1"/>
            <w:sz w:val="24"/>
            <w:szCs w:val="24"/>
            <w:u w:val="single" w:color="2D74B5"/>
          </w:rPr>
          <w:t>f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ic</w:t>
        </w:r>
        <w:r>
          <w:rPr>
            <w:rFonts w:ascii="Cambria" w:eastAsia="Cambria" w:hAnsi="Cambria" w:cs="Cambria"/>
            <w:color w:val="2D74B5"/>
            <w:spacing w:val="-4"/>
            <w:sz w:val="24"/>
            <w:szCs w:val="24"/>
            <w:u w:val="single" w:color="2D74B5"/>
          </w:rPr>
          <w:t>i</w:t>
        </w:r>
        <w:r>
          <w:rPr>
            <w:rFonts w:ascii="Cambria" w:eastAsia="Cambria" w:hAnsi="Cambria" w:cs="Cambria"/>
            <w:color w:val="2D74B5"/>
            <w:spacing w:val="-2"/>
            <w:sz w:val="24"/>
            <w:szCs w:val="24"/>
            <w:u w:val="single" w:color="2D74B5"/>
          </w:rPr>
          <w:t>a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l</w:t>
        </w:r>
        <w:r>
          <w:rPr>
            <w:rFonts w:ascii="Cambria" w:eastAsia="Cambria" w:hAnsi="Cambria" w:cs="Cambria"/>
            <w:color w:val="2D74B5"/>
            <w:spacing w:val="2"/>
            <w:sz w:val="24"/>
            <w:szCs w:val="24"/>
            <w:u w:val="single" w:color="2D74B5"/>
          </w:rPr>
          <w:t xml:space="preserve"> 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D</w:t>
        </w:r>
        <w:r>
          <w:rPr>
            <w:rFonts w:ascii="Cambria" w:eastAsia="Cambria" w:hAnsi="Cambria" w:cs="Cambria"/>
            <w:color w:val="2D74B5"/>
            <w:spacing w:val="2"/>
            <w:sz w:val="24"/>
            <w:szCs w:val="24"/>
            <w:u w:val="single" w:color="2D74B5"/>
          </w:rPr>
          <w:t>o</w:t>
        </w:r>
        <w:r>
          <w:rPr>
            <w:rFonts w:ascii="Cambria" w:eastAsia="Cambria" w:hAnsi="Cambria" w:cs="Cambria"/>
            <w:color w:val="2D74B5"/>
            <w:sz w:val="24"/>
            <w:szCs w:val="24"/>
            <w:u w:val="single" w:color="2D74B5"/>
          </w:rPr>
          <w:t>cs</w:t>
        </w:r>
      </w:hyperlink>
    </w:p>
    <w:p w14:paraId="4DB9F2BD" w14:textId="77777777" w:rsidR="00991C55" w:rsidRDefault="00991C55">
      <w:pPr>
        <w:spacing w:before="1" w:line="160" w:lineRule="exact"/>
        <w:rPr>
          <w:sz w:val="16"/>
          <w:szCs w:val="16"/>
        </w:rPr>
      </w:pPr>
    </w:p>
    <w:p w14:paraId="71A21958" w14:textId="77777777" w:rsidR="00991C55" w:rsidRDefault="00000000">
      <w:pPr>
        <w:spacing w:line="300" w:lineRule="atLeast"/>
        <w:ind w:left="821" w:right="178" w:hanging="361"/>
        <w:rPr>
          <w:rFonts w:ascii="Cambria" w:eastAsia="Cambria" w:hAnsi="Cambria" w:cs="Cambria"/>
          <w:sz w:val="24"/>
          <w:szCs w:val="24"/>
        </w:rPr>
      </w:pPr>
      <w:r>
        <w:pict w14:anchorId="53659E64">
          <v:group id="_x0000_s2273" style="position:absolute;left:0;text-align:left;margin-left:71.1pt;margin-top:49.15pt;width:453pt;height:1.9pt;z-index:-1192;mso-position-horizontal-relative:page" coordorigin="1422,983" coordsize="9060,38">
            <v:shape id="_x0000_s2286" style="position:absolute;left:1440;top:1001;width:9024;height:0" coordorigin="1440,1001" coordsize="9024,0" path="m1440,1001r9024,e" filled="f" strokecolor="#9f9f9f" strokeweight="1.8pt">
              <v:path arrowok="t"/>
            </v:shape>
            <v:shape id="_x0000_s2285" style="position:absolute;left:1440;top:989;width:5;height:0" coordorigin="1440,989" coordsize="5,0" path="m1440,989r5,e" filled="f" strokecolor="#9f9f9f" strokeweight=".34pt">
              <v:path arrowok="t"/>
            </v:shape>
            <v:shape id="_x0000_s2284" style="position:absolute;left:1440;top:989;width:5;height:0" coordorigin="1440,989" coordsize="5,0" path="m1440,989r5,e" filled="f" strokecolor="#9f9f9f" strokeweight=".34pt">
              <v:path arrowok="t"/>
            </v:shape>
            <v:shape id="_x0000_s2283" style="position:absolute;left:1445;top:989;width:9018;height:0" coordorigin="1445,989" coordsize="9018,0" path="m1445,989r9018,e" filled="f" strokecolor="#9f9f9f" strokeweight=".34pt">
              <v:path arrowok="t"/>
            </v:shape>
            <v:shape id="_x0000_s2282" style="position:absolute;left:10463;top:989;width:5;height:0" coordorigin="10463,989" coordsize="5,0" path="m10463,989r5,e" filled="f" strokecolor="#e2e2e2" strokeweight=".34pt">
              <v:path arrowok="t"/>
            </v:shape>
            <v:shape id="_x0000_s2281" style="position:absolute;left:10463;top:989;width:5;height:0" coordorigin="10463,989" coordsize="5,0" path="m10463,989r5,e" filled="f" strokecolor="#9f9f9f" strokeweight=".34pt">
              <v:path arrowok="t"/>
            </v:shape>
            <v:shape id="_x0000_s2280" style="position:absolute;left:1440;top:1003;width:5;height:0" coordorigin="1440,1003" coordsize="5,0" path="m1440,1003r5,e" filled="f" strokecolor="#9f9f9f" strokeweight="1.3pt">
              <v:path arrowok="t"/>
            </v:shape>
            <v:shape id="_x0000_s2279" style="position:absolute;left:10463;top:1003;width:5;height:0" coordorigin="10463,1003" coordsize="5,0" path="m10463,1003r5,e" filled="f" strokecolor="#e2e2e2" strokeweight="1.3pt">
              <v:path arrowok="t"/>
            </v:shape>
            <v:shape id="_x0000_s2278" style="position:absolute;left:1440;top:1018;width:5;height:0" coordorigin="1440,1018" coordsize="5,0" path="m1440,1018r5,e" filled="f" strokecolor="#9f9f9f" strokeweight=".34pt">
              <v:path arrowok="t"/>
            </v:shape>
            <v:shape id="_x0000_s2277" style="position:absolute;left:1440;top:1018;width:5;height:0" coordorigin="1440,1018" coordsize="5,0" path="m1440,1018r5,e" filled="f" strokecolor="#e2e2e2" strokeweight=".34pt">
              <v:path arrowok="t"/>
            </v:shape>
            <v:shape id="_x0000_s2276" style="position:absolute;left:1445;top:1018;width:9018;height:0" coordorigin="1445,1018" coordsize="9018,0" path="m1445,1018r9018,e" filled="f" strokecolor="#e2e2e2" strokeweight=".34pt">
              <v:path arrowok="t"/>
            </v:shape>
            <v:shape id="_x0000_s2275" style="position:absolute;left:10463;top:1018;width:5;height:0" coordorigin="10463,1018" coordsize="5,0" path="m10463,1018r5,e" filled="f" strokecolor="#e2e2e2" strokeweight=".34pt">
              <v:path arrowok="t"/>
            </v:shape>
            <v:shape id="_x0000_s2274" style="position:absolute;left:10463;top:1018;width:5;height:0" coordorigin="10463,1018" coordsize="5,0" path="m10463,1018r5,e" filled="f" strokecolor="#e2e2e2" strokeweight=".34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spacing w:val="1"/>
          <w:sz w:val="24"/>
          <w:szCs w:val="24"/>
        </w:rPr>
        <w:t>5</w:t>
      </w:r>
      <w:r>
        <w:rPr>
          <w:rFonts w:ascii="Cambria" w:eastAsia="Cambria" w:hAnsi="Cambria" w:cs="Cambria"/>
          <w:sz w:val="24"/>
          <w:szCs w:val="24"/>
        </w:rPr>
        <w:t xml:space="preserve">.  </w:t>
      </w:r>
      <w:r>
        <w:rPr>
          <w:rFonts w:ascii="Cambria" w:eastAsia="Cambria" w:hAnsi="Cambria" w:cs="Cambria"/>
          <w:spacing w:val="19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nvi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4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S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3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ip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-2"/>
          <w:sz w:val="24"/>
          <w:szCs w:val="24"/>
        </w:rPr>
        <w:t>as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-7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pacing w:val="2"/>
          <w:sz w:val="24"/>
          <w:szCs w:val="24"/>
        </w:rPr>
        <w:t>ml</w:t>
      </w:r>
      <w:r>
        <w:rPr>
          <w:rFonts w:ascii="Cambria" w:eastAsia="Cambria" w:hAnsi="Cambria" w:cs="Cambria"/>
          <w:sz w:val="24"/>
          <w:szCs w:val="24"/>
        </w:rPr>
        <w:t>it</w:t>
      </w:r>
      <w:proofErr w:type="spellEnd"/>
      <w:r>
        <w:rPr>
          <w:rFonts w:ascii="Cambria" w:eastAsia="Cambria" w:hAnsi="Cambria" w:cs="Cambria"/>
          <w:spacing w:val="1"/>
          <w:sz w:val="24"/>
          <w:szCs w:val="24"/>
        </w:rPr>
        <w:t xml:space="preserve"> p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h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6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pacing w:val="-4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cx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pd</w:t>
      </w:r>
      <w:r>
        <w:rPr>
          <w:rFonts w:ascii="Cambria" w:eastAsia="Cambria" w:hAnsi="Cambria" w:cs="Cambria"/>
          <w:sz w:val="24"/>
          <w:szCs w:val="24"/>
        </w:rPr>
        <w:t>f</w:t>
      </w:r>
      <w:proofErr w:type="spellEnd"/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3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 xml:space="preserve">w 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eq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ts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2"/>
          <w:sz w:val="24"/>
          <w:szCs w:val="24"/>
        </w:rPr>
        <w:t>oo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ho</w:t>
      </w:r>
      <w:r>
        <w:rPr>
          <w:rFonts w:ascii="Cambria" w:eastAsia="Cambria" w:hAnsi="Cambria" w:cs="Cambria"/>
          <w:spacing w:val="3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proofErr w:type="spellStart"/>
      <w:r>
        <w:rPr>
          <w:rFonts w:ascii="Cambria" w:eastAsia="Cambria" w:hAnsi="Cambria" w:cs="Cambria"/>
          <w:spacing w:val="-4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nv</w:t>
      </w:r>
      <w:proofErr w:type="spellEnd"/>
    </w:p>
    <w:p w14:paraId="72B33941" w14:textId="77777777" w:rsidR="00991C55" w:rsidRDefault="00991C55">
      <w:pPr>
        <w:spacing w:line="200" w:lineRule="exact"/>
      </w:pPr>
    </w:p>
    <w:p w14:paraId="60A86F38" w14:textId="77777777" w:rsidR="00991C55" w:rsidRDefault="00991C55">
      <w:pPr>
        <w:spacing w:line="200" w:lineRule="exact"/>
      </w:pPr>
    </w:p>
    <w:p w14:paraId="38BF93E2" w14:textId="77777777" w:rsidR="00991C55" w:rsidRDefault="00991C55">
      <w:pPr>
        <w:spacing w:before="19" w:line="200" w:lineRule="exact"/>
      </w:pPr>
    </w:p>
    <w:p w14:paraId="28990518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j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W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k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w</w:t>
      </w:r>
    </w:p>
    <w:p w14:paraId="116521D8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6FD010D1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1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d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y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ure</w:t>
      </w:r>
    </w:p>
    <w:p w14:paraId="1C22085B" w14:textId="77777777" w:rsidR="00991C55" w:rsidRDefault="00991C55">
      <w:pPr>
        <w:spacing w:before="5" w:line="160" w:lineRule="exact"/>
        <w:rPr>
          <w:sz w:val="17"/>
          <w:szCs w:val="17"/>
        </w:rPr>
      </w:pPr>
    </w:p>
    <w:p w14:paraId="60A74A39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1.1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z w:val="24"/>
          <w:szCs w:val="24"/>
        </w:rPr>
        <w:t>h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 xml:space="preserve"> 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d 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 xml:space="preserve">i </w:t>
      </w:r>
      <w:r>
        <w:rPr>
          <w:rFonts w:ascii="Cambria" w:eastAsia="Cambria" w:hAnsi="Cambria" w:cs="Cambria"/>
          <w:spacing w:val="2"/>
          <w:sz w:val="24"/>
          <w:szCs w:val="24"/>
        </w:rPr>
        <w:t>1</w:t>
      </w:r>
      <w:r>
        <w:rPr>
          <w:rFonts w:ascii="Cambria" w:eastAsia="Cambria" w:hAnsi="Cambria" w:cs="Cambria"/>
          <w:spacing w:val="-6"/>
          <w:sz w:val="24"/>
          <w:szCs w:val="24"/>
        </w:rPr>
        <w:t>.</w:t>
      </w:r>
      <w:r>
        <w:rPr>
          <w:rFonts w:ascii="Cambria" w:eastAsia="Cambria" w:hAnsi="Cambria" w:cs="Cambria"/>
          <w:sz w:val="24"/>
          <w:szCs w:val="24"/>
        </w:rPr>
        <w:t>5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-3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G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</w:p>
    <w:p w14:paraId="0CD74B45" w14:textId="77777777" w:rsidR="00991C55" w:rsidRDefault="00000000">
      <w:pPr>
        <w:spacing w:before="30"/>
        <w:ind w:left="821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n.</w:t>
      </w:r>
    </w:p>
    <w:p w14:paraId="3A6F5262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5BB85BE8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1.2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6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hi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ur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:</w:t>
      </w:r>
    </w:p>
    <w:p w14:paraId="4AAAB91C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128C3B3F" w14:textId="77777777" w:rsidR="00991C55" w:rsidRDefault="00000000">
      <w:pPr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1"/>
          <w:sz w:val="24"/>
          <w:szCs w:val="24"/>
        </w:rPr>
        <w:t>Fr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proofErr w:type="gramEnd"/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pacing w:val="2"/>
          <w:sz w:val="24"/>
          <w:szCs w:val="24"/>
        </w:rPr>
        <w:t>ml</w:t>
      </w:r>
      <w:r>
        <w:rPr>
          <w:rFonts w:ascii="Cambria" w:eastAsia="Cambria" w:hAnsi="Cambria" w:cs="Cambria"/>
          <w:sz w:val="24"/>
          <w:szCs w:val="24"/>
        </w:rPr>
        <w:t>it</w:t>
      </w:r>
      <w:proofErr w:type="spellEnd"/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pacing w:val="-4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28C98BB9" w14:textId="77777777" w:rsidR="00991C55" w:rsidRDefault="00991C55">
      <w:pPr>
        <w:spacing w:before="3" w:line="160" w:lineRule="exact"/>
        <w:rPr>
          <w:sz w:val="17"/>
          <w:szCs w:val="17"/>
        </w:rPr>
      </w:pPr>
    </w:p>
    <w:p w14:paraId="5701F5A6" w14:textId="77777777" w:rsidR="00991C55" w:rsidRDefault="00000000">
      <w:pPr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2"/>
          <w:sz w:val="24"/>
          <w:szCs w:val="24"/>
        </w:rPr>
        <w:t>B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1"/>
          <w:sz w:val="24"/>
          <w:szCs w:val="24"/>
        </w:rPr>
        <w:t>k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proofErr w:type="gramEnd"/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F</w:t>
      </w:r>
      <w:r>
        <w:rPr>
          <w:rFonts w:ascii="Cambria" w:eastAsia="Cambria" w:hAnsi="Cambria" w:cs="Cambria"/>
          <w:spacing w:val="-2"/>
          <w:sz w:val="24"/>
          <w:szCs w:val="24"/>
        </w:rPr>
        <w:t>as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4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(</w:t>
      </w:r>
      <w:r>
        <w:rPr>
          <w:rFonts w:ascii="Cambria" w:eastAsia="Cambria" w:hAnsi="Cambria" w:cs="Cambria"/>
          <w:spacing w:val="1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ou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) to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h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3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>q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3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0139B90D" w14:textId="77777777" w:rsidR="00991C55" w:rsidRDefault="00991C55">
      <w:pPr>
        <w:spacing w:before="7" w:line="160" w:lineRule="exact"/>
        <w:rPr>
          <w:sz w:val="17"/>
          <w:szCs w:val="17"/>
        </w:rPr>
      </w:pPr>
    </w:p>
    <w:p w14:paraId="1E7CCFBD" w14:textId="77777777" w:rsidR="00991C55" w:rsidRDefault="00000000">
      <w:pPr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I</w:t>
      </w:r>
      <w:proofErr w:type="gramEnd"/>
      <w:r>
        <w:rPr>
          <w:rFonts w:ascii="Cambria" w:eastAsia="Cambria" w:hAnsi="Cambria" w:cs="Cambria"/>
          <w:spacing w:val="-1"/>
          <w:sz w:val="24"/>
          <w:szCs w:val="24"/>
        </w:rPr>
        <w:t xml:space="preserve"> I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 xml:space="preserve">n: 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 xml:space="preserve">i </w:t>
      </w:r>
      <w:r>
        <w:rPr>
          <w:rFonts w:ascii="Cambria" w:eastAsia="Cambria" w:hAnsi="Cambria" w:cs="Cambria"/>
          <w:spacing w:val="2"/>
          <w:sz w:val="24"/>
          <w:szCs w:val="24"/>
        </w:rPr>
        <w:t>1.</w:t>
      </w:r>
      <w:r>
        <w:rPr>
          <w:rFonts w:ascii="Cambria" w:eastAsia="Cambria" w:hAnsi="Cambria" w:cs="Cambria"/>
          <w:sz w:val="24"/>
          <w:szCs w:val="24"/>
        </w:rPr>
        <w:t>5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3"/>
          <w:sz w:val="24"/>
          <w:szCs w:val="24"/>
        </w:rPr>
        <w:t>_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proofErr w:type="spellEnd"/>
      <w:r>
        <w:rPr>
          <w:rFonts w:ascii="Cambria" w:eastAsia="Cambria" w:hAnsi="Cambria" w:cs="Cambria"/>
          <w:spacing w:val="2"/>
          <w:sz w:val="24"/>
          <w:szCs w:val="24"/>
        </w:rPr>
        <w:t>/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4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_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353A38FD" w14:textId="77777777" w:rsidR="00991C55" w:rsidRDefault="00991C55">
      <w:pPr>
        <w:spacing w:before="8" w:line="160" w:lineRule="exact"/>
        <w:rPr>
          <w:sz w:val="16"/>
          <w:szCs w:val="16"/>
        </w:rPr>
      </w:pPr>
    </w:p>
    <w:p w14:paraId="15A91126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pict w14:anchorId="7C7A37BE">
          <v:group id="_x0000_s2259" style="position:absolute;left:0;text-align:left;margin-left:71.15pt;margin-top:48.4pt;width:452.95pt;height:1.95pt;z-index:-1191;mso-position-horizontal-relative:page" coordorigin="1423,968" coordsize="9059,39">
            <v:shape id="_x0000_s2272" style="position:absolute;left:1440;top:986;width:9024;height:0" coordorigin="1440,986" coordsize="9024,0" path="m1440,986r9024,e" filled="f" strokecolor="#9f9f9f" strokeweight="1.75pt">
              <v:path arrowok="t"/>
            </v:shape>
            <v:shape id="_x0000_s2271" style="position:absolute;left:1440;top:975;width:5;height:0" coordorigin="1440,975" coordsize="5,0" path="m1440,975r5,e" filled="f" strokecolor="#9f9f9f" strokeweight=".34pt">
              <v:path arrowok="t"/>
            </v:shape>
            <v:shape id="_x0000_s2270" style="position:absolute;left:1440;top:975;width:5;height:0" coordorigin="1440,975" coordsize="5,0" path="m1440,975r5,e" filled="f" strokecolor="#9f9f9f" strokeweight=".34pt">
              <v:path arrowok="t"/>
            </v:shape>
            <v:shape id="_x0000_s2269" style="position:absolute;left:1445;top:975;width:9018;height:0" coordorigin="1445,975" coordsize="9018,0" path="m1445,975r9018,e" filled="f" strokecolor="#9f9f9f" strokeweight=".34pt">
              <v:path arrowok="t"/>
            </v:shape>
            <v:shape id="_x0000_s2268" style="position:absolute;left:10463;top:975;width:5;height:0" coordorigin="10463,975" coordsize="5,0" path="m10463,975r5,e" filled="f" strokecolor="#e2e2e2" strokeweight=".34pt">
              <v:path arrowok="t"/>
            </v:shape>
            <v:shape id="_x0000_s2267" style="position:absolute;left:10463;top:975;width:5;height:0" coordorigin="10463,975" coordsize="5,0" path="m10463,975r5,e" filled="f" strokecolor="#9f9f9f" strokeweight=".34pt">
              <v:path arrowok="t"/>
            </v:shape>
            <v:shape id="_x0000_s2266" style="position:absolute;left:1440;top:989;width:5;height:0" coordorigin="1440,989" coordsize="5,0" path="m1440,989r5,e" filled="f" strokecolor="#9f9f9f" strokeweight="1.3pt">
              <v:path arrowok="t"/>
            </v:shape>
            <v:shape id="_x0000_s2265" style="position:absolute;left:10463;top:989;width:5;height:0" coordorigin="10463,989" coordsize="5,0" path="m10463,989r5,e" filled="f" strokecolor="#e2e2e2" strokeweight="1.3pt">
              <v:path arrowok="t"/>
            </v:shape>
            <v:shape id="_x0000_s2264" style="position:absolute;left:1440;top:1004;width:5;height:0" coordorigin="1440,1004" coordsize="5,0" path="m1440,1004r5,e" filled="f" strokecolor="#9f9f9f" strokeweight=".34pt">
              <v:path arrowok="t"/>
            </v:shape>
            <v:shape id="_x0000_s2263" style="position:absolute;left:1440;top:1004;width:5;height:0" coordorigin="1440,1004" coordsize="5,0" path="m1440,1004r5,e" filled="f" strokecolor="#e2e2e2" strokeweight=".34pt">
              <v:path arrowok="t"/>
            </v:shape>
            <v:shape id="_x0000_s2262" style="position:absolute;left:1445;top:1004;width:9018;height:0" coordorigin="1445,1004" coordsize="9018,0" path="m1445,1004r9018,e" filled="f" strokecolor="#e2e2e2" strokeweight=".34pt">
              <v:path arrowok="t"/>
            </v:shape>
            <v:shape id="_x0000_s2261" style="position:absolute;left:10463;top:1004;width:5;height:0" coordorigin="10463,1004" coordsize="5,0" path="m10463,1004r5,e" filled="f" strokecolor="#e2e2e2" strokeweight=".34pt">
              <v:path arrowok="t"/>
            </v:shape>
            <v:shape id="_x0000_s2260" style="position:absolute;left:10463;top:1004;width:5;height:0" coordorigin="10463,1004" coordsize="5,0" path="m10463,1004r5,e" filled="f" strokecolor="#e2e2e2" strokeweight=".34pt">
              <v:path arrowok="t"/>
            </v:shape>
            <w10:wrap anchorx="page"/>
          </v:group>
        </w:pict>
      </w: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1.3</w:t>
      </w:r>
      <w:r>
        <w:rPr>
          <w:rFonts w:ascii="Cambria" w:eastAsia="Cambria" w:hAnsi="Cambria" w:cs="Cambria"/>
          <w:b/>
          <w:sz w:val="24"/>
          <w:szCs w:val="24"/>
        </w:rPr>
        <w:t>: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up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lo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w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h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.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em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i</w:t>
      </w:r>
    </w:p>
    <w:p w14:paraId="1203A8B9" w14:textId="77777777" w:rsidR="00991C55" w:rsidRDefault="00000000">
      <w:pPr>
        <w:spacing w:before="30" w:line="260" w:lineRule="exact"/>
        <w:ind w:left="821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1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b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position w:val="-1"/>
          <w:sz w:val="24"/>
          <w:szCs w:val="24"/>
        </w:rPr>
        <w:t>k</w:t>
      </w:r>
      <w:r>
        <w:rPr>
          <w:rFonts w:ascii="Cambria" w:eastAsia="Cambria" w:hAnsi="Cambria" w:cs="Cambria"/>
          <w:b/>
          <w:spacing w:val="-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b/>
          <w:position w:val="-1"/>
          <w:sz w:val="24"/>
          <w:szCs w:val="24"/>
        </w:rPr>
        <w:t>.</w:t>
      </w:r>
    </w:p>
    <w:p w14:paraId="316C8F19" w14:textId="77777777" w:rsidR="00991C55" w:rsidRDefault="00991C55">
      <w:pPr>
        <w:spacing w:line="200" w:lineRule="exact"/>
      </w:pPr>
    </w:p>
    <w:p w14:paraId="2CBA71A9" w14:textId="77777777" w:rsidR="00991C55" w:rsidRDefault="00991C55">
      <w:pPr>
        <w:spacing w:line="200" w:lineRule="exact"/>
      </w:pPr>
    </w:p>
    <w:p w14:paraId="07A72BBD" w14:textId="77777777" w:rsidR="00991C55" w:rsidRDefault="00991C55">
      <w:pPr>
        <w:spacing w:before="7" w:line="220" w:lineRule="exact"/>
        <w:rPr>
          <w:sz w:val="22"/>
          <w:szCs w:val="22"/>
        </w:rPr>
      </w:pPr>
    </w:p>
    <w:p w14:paraId="3345AA7F" w14:textId="77777777" w:rsidR="00991C55" w:rsidRDefault="00000000">
      <w:pPr>
        <w:spacing w:before="26"/>
        <w:ind w:left="62" w:right="4194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2</w:t>
      </w:r>
      <w:r>
        <w:rPr>
          <w:rFonts w:ascii="Cambria" w:eastAsia="Cambria" w:hAnsi="Cambria" w:cs="Cambria"/>
          <w:b/>
          <w:sz w:val="24"/>
          <w:szCs w:val="24"/>
        </w:rPr>
        <w:t>: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re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F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s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lo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me</w:t>
      </w:r>
      <w:r>
        <w:rPr>
          <w:rFonts w:ascii="Cambria" w:eastAsia="Cambria" w:hAnsi="Cambria" w:cs="Cambria"/>
          <w:b/>
          <w:spacing w:val="-6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</w:p>
    <w:p w14:paraId="12AA8825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33359F8A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2.1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co</w:t>
      </w:r>
      <w:r>
        <w:rPr>
          <w:rFonts w:ascii="Cambria" w:eastAsia="Cambria" w:hAnsi="Cambria" w:cs="Cambria"/>
          <w:b/>
          <w:sz w:val="24"/>
          <w:szCs w:val="24"/>
        </w:rPr>
        <w:t>re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f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ur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s:</w:t>
      </w:r>
    </w:p>
    <w:p w14:paraId="2B3633C8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596D5C27" w14:textId="77777777" w:rsidR="00991C55" w:rsidRDefault="00000000">
      <w:pPr>
        <w:ind w:left="1181" w:right="5128"/>
        <w:jc w:val="both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1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proofErr w:type="gramEnd"/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</w:p>
    <w:p w14:paraId="53753A37" w14:textId="77777777" w:rsidR="00991C55" w:rsidRDefault="00991C55">
      <w:pPr>
        <w:spacing w:before="8" w:line="160" w:lineRule="exact"/>
        <w:rPr>
          <w:sz w:val="17"/>
          <w:szCs w:val="17"/>
        </w:rPr>
      </w:pPr>
    </w:p>
    <w:p w14:paraId="534743AB" w14:textId="77777777" w:rsidR="00991C55" w:rsidRDefault="00000000">
      <w:pPr>
        <w:ind w:left="1181" w:right="5478"/>
        <w:jc w:val="both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1"/>
          <w:sz w:val="24"/>
          <w:szCs w:val="24"/>
        </w:rPr>
        <w:t>Ed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ab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ex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w</w:t>
      </w:r>
    </w:p>
    <w:p w14:paraId="6FFBE257" w14:textId="77777777" w:rsidR="00991C55" w:rsidRDefault="00991C55">
      <w:pPr>
        <w:spacing w:before="3" w:line="160" w:lineRule="exact"/>
        <w:rPr>
          <w:sz w:val="17"/>
          <w:szCs w:val="17"/>
        </w:rPr>
      </w:pPr>
    </w:p>
    <w:p w14:paraId="2D272109" w14:textId="77777777" w:rsidR="00991C55" w:rsidRDefault="00000000">
      <w:pPr>
        <w:ind w:left="1181" w:right="3756"/>
        <w:jc w:val="both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&amp;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z w:val="24"/>
          <w:szCs w:val="24"/>
        </w:rPr>
        <w:t>txt,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.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pacing w:val="1"/>
          <w:sz w:val="24"/>
          <w:szCs w:val="24"/>
        </w:rPr>
        <w:t>pd</w:t>
      </w:r>
      <w:r>
        <w:rPr>
          <w:rFonts w:ascii="Cambria" w:eastAsia="Cambria" w:hAnsi="Cambria" w:cs="Cambria"/>
          <w:sz w:val="24"/>
          <w:szCs w:val="24"/>
        </w:rPr>
        <w:t>f</w:t>
      </w:r>
    </w:p>
    <w:p w14:paraId="512B32CE" w14:textId="77777777" w:rsidR="00991C55" w:rsidRDefault="00991C55">
      <w:pPr>
        <w:spacing w:before="7" w:line="160" w:lineRule="exact"/>
        <w:rPr>
          <w:sz w:val="17"/>
          <w:szCs w:val="17"/>
        </w:rPr>
      </w:pPr>
    </w:p>
    <w:p w14:paraId="0148EF31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2.2</w:t>
      </w:r>
      <w:r>
        <w:rPr>
          <w:rFonts w:ascii="Cambria" w:eastAsia="Cambria" w:hAnsi="Cambria" w:cs="Cambria"/>
          <w:b/>
          <w:sz w:val="24"/>
          <w:szCs w:val="24"/>
        </w:rPr>
        <w:t>: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B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 xml:space="preserve">d </w:t>
      </w:r>
      <w:proofErr w:type="spellStart"/>
      <w:r>
        <w:rPr>
          <w:rFonts w:ascii="Cambria" w:eastAsia="Cambria" w:hAnsi="Cambria" w:cs="Cambria"/>
          <w:b/>
          <w:spacing w:val="2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b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k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d:</w:t>
      </w:r>
    </w:p>
    <w:p w14:paraId="660CE2EC" w14:textId="77777777" w:rsidR="00991C55" w:rsidRDefault="00991C55">
      <w:pPr>
        <w:spacing w:line="180" w:lineRule="exact"/>
        <w:rPr>
          <w:sz w:val="18"/>
          <w:szCs w:val="18"/>
        </w:rPr>
      </w:pPr>
    </w:p>
    <w:p w14:paraId="176A5373" w14:textId="77777777" w:rsidR="00991C55" w:rsidRDefault="00000000">
      <w:pPr>
        <w:spacing w:line="387" w:lineRule="auto"/>
        <w:ind w:left="1181" w:right="3001"/>
        <w:jc w:val="both"/>
        <w:rPr>
          <w:rFonts w:ascii="Cambria" w:eastAsia="Cambria" w:hAnsi="Cambria" w:cs="Cambria"/>
          <w:sz w:val="24"/>
          <w:szCs w:val="24"/>
        </w:rPr>
        <w:sectPr w:rsidR="00991C55">
          <w:pgSz w:w="11920" w:h="16840"/>
          <w:pgMar w:top="2000" w:right="1320" w:bottom="280" w:left="1340" w:header="708" w:footer="0" w:gutter="0"/>
          <w:cols w:space="720"/>
        </w:sect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dp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4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3"/>
          <w:sz w:val="24"/>
          <w:szCs w:val="24"/>
        </w:rPr>
        <w:t>/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3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P</w:t>
      </w:r>
      <w:r>
        <w:rPr>
          <w:rFonts w:ascii="Cambria" w:eastAsia="Cambria" w:hAnsi="Cambria" w:cs="Cambria"/>
          <w:spacing w:val="1"/>
          <w:sz w:val="24"/>
          <w:szCs w:val="24"/>
        </w:rPr>
        <w:t>OS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r</w:t>
      </w:r>
      <w:r>
        <w:rPr>
          <w:rFonts w:ascii="Cambria" w:eastAsia="Cambria" w:hAnsi="Cambria" w:cs="Cambria"/>
          <w:spacing w:val="-2"/>
          <w:sz w:val="24"/>
          <w:szCs w:val="24"/>
        </w:rPr>
        <w:t>eq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 xml:space="preserve">ts </w:t>
      </w: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cc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ts</w:t>
      </w:r>
      <w:proofErr w:type="gramEnd"/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_</w:t>
      </w:r>
      <w:r>
        <w:rPr>
          <w:rFonts w:ascii="Cambria" w:eastAsia="Cambria" w:hAnsi="Cambria" w:cs="Cambria"/>
          <w:sz w:val="24"/>
          <w:szCs w:val="24"/>
        </w:rPr>
        <w:t>typ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proofErr w:type="spellEnd"/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3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 xml:space="preserve">s </w:t>
      </w: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ns</w:t>
      </w:r>
      <w:proofErr w:type="gramEnd"/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ex</w:t>
      </w:r>
      <w:r>
        <w:rPr>
          <w:rFonts w:ascii="Cambria" w:eastAsia="Cambria" w:hAnsi="Cambria" w:cs="Cambria"/>
          <w:sz w:val="24"/>
          <w:szCs w:val="24"/>
        </w:rPr>
        <w:t>t f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i</w:t>
      </w:r>
    </w:p>
    <w:p w14:paraId="65102E4E" w14:textId="77777777" w:rsidR="00991C55" w:rsidRDefault="00991C55">
      <w:pPr>
        <w:spacing w:before="6" w:line="160" w:lineRule="exact"/>
        <w:rPr>
          <w:sz w:val="16"/>
          <w:szCs w:val="16"/>
        </w:rPr>
      </w:pPr>
    </w:p>
    <w:p w14:paraId="38CD43C6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3</w:t>
      </w:r>
      <w:r>
        <w:rPr>
          <w:rFonts w:ascii="Cambria" w:eastAsia="Cambria" w:hAnsi="Cambria" w:cs="Cambria"/>
          <w:b/>
          <w:sz w:val="24"/>
          <w:szCs w:val="24"/>
        </w:rPr>
        <w:t>: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ai</w:t>
      </w:r>
      <w:r>
        <w:rPr>
          <w:rFonts w:ascii="Cambria" w:eastAsia="Cambria" w:hAnsi="Cambria" w:cs="Cambria"/>
          <w:b/>
          <w:spacing w:val="-6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.</w:t>
      </w:r>
      <w:r>
        <w:rPr>
          <w:rFonts w:ascii="Cambria" w:eastAsia="Cambria" w:hAnsi="Cambria" w:cs="Cambria"/>
          <w:b/>
          <w:sz w:val="24"/>
          <w:szCs w:val="24"/>
        </w:rPr>
        <w:t>py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&amp;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c</w:t>
      </w:r>
    </w:p>
    <w:p w14:paraId="35ADC9D0" w14:textId="77777777" w:rsidR="00991C55" w:rsidRDefault="00991C55">
      <w:pPr>
        <w:spacing w:before="5" w:line="180" w:lineRule="exact"/>
        <w:rPr>
          <w:sz w:val="18"/>
          <w:szCs w:val="18"/>
        </w:rPr>
      </w:pPr>
    </w:p>
    <w:p w14:paraId="672403F5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3.1</w:t>
      </w:r>
      <w:r>
        <w:rPr>
          <w:rFonts w:ascii="Cambria" w:eastAsia="Cambria" w:hAnsi="Cambria" w:cs="Cambria"/>
          <w:b/>
          <w:sz w:val="24"/>
          <w:szCs w:val="24"/>
        </w:rPr>
        <w:t>: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C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nf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gure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m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.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y</w:t>
      </w:r>
      <w:r>
        <w:rPr>
          <w:rFonts w:ascii="Cambria" w:eastAsia="Cambria" w:hAnsi="Cambria" w:cs="Cambria"/>
          <w:b/>
          <w:sz w:val="24"/>
          <w:szCs w:val="24"/>
        </w:rPr>
        <w:t>:</w:t>
      </w:r>
    </w:p>
    <w:p w14:paraId="6BB8AE36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27003026" w14:textId="77777777" w:rsidR="00991C55" w:rsidRDefault="00000000">
      <w:pPr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z</w:t>
      </w:r>
      <w:r>
        <w:rPr>
          <w:rFonts w:ascii="Cambria" w:eastAsia="Cambria" w:hAnsi="Cambria" w:cs="Cambria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F</w:t>
      </w:r>
      <w:r>
        <w:rPr>
          <w:rFonts w:ascii="Cambria" w:eastAsia="Cambria" w:hAnsi="Cambria" w:cs="Cambria"/>
          <w:spacing w:val="-2"/>
          <w:sz w:val="24"/>
          <w:szCs w:val="24"/>
        </w:rPr>
        <w:t>as</w:t>
      </w:r>
      <w:r>
        <w:rPr>
          <w:rFonts w:ascii="Cambria" w:eastAsia="Cambria" w:hAnsi="Cambria" w:cs="Cambria"/>
          <w:sz w:val="24"/>
          <w:szCs w:val="24"/>
        </w:rPr>
        <w:t>tA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p</w:t>
      </w:r>
    </w:p>
    <w:p w14:paraId="4D43F640" w14:textId="77777777" w:rsidR="00991C55" w:rsidRDefault="00991C55">
      <w:pPr>
        <w:spacing w:before="3" w:line="160" w:lineRule="exact"/>
        <w:rPr>
          <w:sz w:val="17"/>
          <w:szCs w:val="17"/>
        </w:rPr>
      </w:pPr>
    </w:p>
    <w:p w14:paraId="434AC3ED" w14:textId="77777777" w:rsidR="00991C55" w:rsidRDefault="00000000">
      <w:pPr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ou</w:t>
      </w:r>
      <w:r>
        <w:rPr>
          <w:rFonts w:ascii="Cambria" w:eastAsia="Cambria" w:hAnsi="Cambria" w:cs="Cambria"/>
          <w:sz w:val="24"/>
          <w:szCs w:val="24"/>
        </w:rPr>
        <w:t>te</w:t>
      </w:r>
      <w:proofErr w:type="gramEnd"/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/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h</w:t>
      </w:r>
      <w:r>
        <w:rPr>
          <w:rFonts w:ascii="Cambria" w:eastAsia="Cambria" w:hAnsi="Cambria" w:cs="Cambria"/>
          <w:spacing w:val="2"/>
          <w:sz w:val="24"/>
          <w:szCs w:val="24"/>
        </w:rPr>
        <w:t>om</w:t>
      </w:r>
      <w:r>
        <w:rPr>
          <w:rFonts w:ascii="Cambria" w:eastAsia="Cambria" w:hAnsi="Cambria" w:cs="Cambria"/>
          <w:sz w:val="24"/>
          <w:szCs w:val="24"/>
        </w:rPr>
        <w:t>e</w:t>
      </w:r>
    </w:p>
    <w:p w14:paraId="264B2A4C" w14:textId="77777777" w:rsidR="00991C55" w:rsidRDefault="00991C55">
      <w:pPr>
        <w:spacing w:before="7" w:line="160" w:lineRule="exact"/>
        <w:rPr>
          <w:sz w:val="17"/>
          <w:szCs w:val="17"/>
        </w:rPr>
      </w:pPr>
    </w:p>
    <w:p w14:paraId="2CA27F3A" w14:textId="77777777" w:rsidR="00991C55" w:rsidRDefault="00000000">
      <w:pPr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nc</w:t>
      </w:r>
      <w:r>
        <w:rPr>
          <w:rFonts w:ascii="Cambria" w:eastAsia="Cambria" w:hAnsi="Cambria" w:cs="Cambria"/>
          <w:spacing w:val="2"/>
          <w:sz w:val="24"/>
          <w:szCs w:val="24"/>
        </w:rPr>
        <w:t>lu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ou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y</w:t>
      </w:r>
    </w:p>
    <w:p w14:paraId="70F790D6" w14:textId="77777777" w:rsidR="00991C55" w:rsidRDefault="00991C55">
      <w:pPr>
        <w:spacing w:before="3" w:line="160" w:lineRule="exact"/>
        <w:rPr>
          <w:sz w:val="17"/>
          <w:szCs w:val="17"/>
        </w:rPr>
      </w:pPr>
    </w:p>
    <w:p w14:paraId="647C477E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3.2</w:t>
      </w:r>
      <w:r>
        <w:rPr>
          <w:rFonts w:ascii="Cambria" w:eastAsia="Cambria" w:hAnsi="Cambria" w:cs="Cambria"/>
          <w:b/>
          <w:sz w:val="24"/>
          <w:szCs w:val="24"/>
        </w:rPr>
        <w:t>: H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oc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lo</w:t>
      </w:r>
      <w:r>
        <w:rPr>
          <w:rFonts w:ascii="Cambria" w:eastAsia="Cambria" w:hAnsi="Cambria" w:cs="Cambria"/>
          <w:b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.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y</w:t>
      </w:r>
      <w:r>
        <w:rPr>
          <w:rFonts w:ascii="Cambria" w:eastAsia="Cambria" w:hAnsi="Cambria" w:cs="Cambria"/>
          <w:b/>
          <w:sz w:val="24"/>
          <w:szCs w:val="24"/>
        </w:rPr>
        <w:t>:</w:t>
      </w:r>
    </w:p>
    <w:p w14:paraId="0ECFA064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4E48DA38" w14:textId="77777777" w:rsidR="00991C55" w:rsidRDefault="00000000">
      <w:pPr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fine</w:t>
      </w:r>
      <w:proofErr w:type="gramEnd"/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pacing w:val="6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ic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mo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5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um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eq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t</w:t>
      </w:r>
      <w:proofErr w:type="spellEnd"/>
    </w:p>
    <w:p w14:paraId="5BE87188" w14:textId="77777777" w:rsidR="00991C55" w:rsidRDefault="00991C55">
      <w:pPr>
        <w:spacing w:before="7" w:line="160" w:lineRule="exact"/>
        <w:rPr>
          <w:sz w:val="17"/>
          <w:szCs w:val="17"/>
        </w:rPr>
      </w:pPr>
    </w:p>
    <w:p w14:paraId="7F584A6A" w14:textId="77777777" w:rsidR="00991C55" w:rsidRDefault="00000000">
      <w:pPr>
        <w:spacing w:line="280" w:lineRule="exact"/>
        <w:ind w:left="1181"/>
        <w:rPr>
          <w:rFonts w:ascii="Cambria" w:eastAsia="Cambria" w:hAnsi="Cambria" w:cs="Cambria"/>
          <w:sz w:val="24"/>
          <w:szCs w:val="24"/>
        </w:rPr>
      </w:pPr>
      <w:r>
        <w:pict w14:anchorId="77B976EC">
          <v:group id="_x0000_s2245" style="position:absolute;left:0;text-align:left;margin-left:71.15pt;margin-top:32.9pt;width:452.95pt;height:1.85pt;z-index:-1190;mso-position-horizontal-relative:page" coordorigin="1423,658" coordsize="9059,37">
            <v:shape id="_x0000_s2258" style="position:absolute;left:1440;top:676;width:9024;height:0" coordorigin="1440,676" coordsize="9024,0" path="m1440,676r9024,e" filled="f" strokecolor="#9f9f9f" strokeweight="1.75pt">
              <v:path arrowok="t"/>
            </v:shape>
            <v:shape id="_x0000_s2257" style="position:absolute;left:1440;top:663;width:5;height:0" coordorigin="1440,663" coordsize="5,0" path="m1440,663r5,e" filled="f" strokecolor="#9f9f9f" strokeweight=".34pt">
              <v:path arrowok="t"/>
            </v:shape>
            <v:shape id="_x0000_s2256" style="position:absolute;left:1440;top:663;width:5;height:0" coordorigin="1440,663" coordsize="5,0" path="m1440,663r5,e" filled="f" strokecolor="#9f9f9f" strokeweight=".34pt">
              <v:path arrowok="t"/>
            </v:shape>
            <v:shape id="_x0000_s2255" style="position:absolute;left:1445;top:663;width:9018;height:0" coordorigin="1445,663" coordsize="9018,0" path="m1445,663r9018,e" filled="f" strokecolor="#9f9f9f" strokeweight=".34pt">
              <v:path arrowok="t"/>
            </v:shape>
            <v:shape id="_x0000_s2254" style="position:absolute;left:10463;top:663;width:5;height:0" coordorigin="10463,663" coordsize="5,0" path="m10463,663r5,e" filled="f" strokecolor="#e2e2e2" strokeweight=".34pt">
              <v:path arrowok="t"/>
            </v:shape>
            <v:shape id="_x0000_s2253" style="position:absolute;left:10463;top:663;width:5;height:0" coordorigin="10463,663" coordsize="5,0" path="m10463,663r5,e" filled="f" strokecolor="#9f9f9f" strokeweight=".34pt">
              <v:path arrowok="t"/>
            </v:shape>
            <v:shape id="_x0000_s2252" style="position:absolute;left:1440;top:677;width:5;height:0" coordorigin="1440,677" coordsize="5,0" path="m1440,677r5,e" filled="f" strokecolor="#9f9f9f" strokeweight="1.3pt">
              <v:path arrowok="t"/>
            </v:shape>
            <v:shape id="_x0000_s2251" style="position:absolute;left:10463;top:677;width:5;height:0" coordorigin="10463,677" coordsize="5,0" path="m10463,677r5,e" filled="f" strokecolor="#e2e2e2" strokeweight="1.3pt">
              <v:path arrowok="t"/>
            </v:shape>
            <v:shape id="_x0000_s2250" style="position:absolute;left:1440;top:692;width:5;height:0" coordorigin="1440,692" coordsize="5,0" path="m1440,692r5,e" filled="f" strokecolor="#9f9f9f" strokeweight=".34pt">
              <v:path arrowok="t"/>
            </v:shape>
            <v:shape id="_x0000_s2249" style="position:absolute;left:1440;top:692;width:5;height:0" coordorigin="1440,692" coordsize="5,0" path="m1440,692r5,e" filled="f" strokecolor="#e2e2e2" strokeweight=".34pt">
              <v:path arrowok="t"/>
            </v:shape>
            <v:shape id="_x0000_s2248" style="position:absolute;left:1445;top:692;width:9018;height:0" coordorigin="1445,692" coordsize="9018,0" path="m1445,692r9018,e" filled="f" strokecolor="#e2e2e2" strokeweight=".34pt">
              <v:path arrowok="t"/>
            </v:shape>
            <v:shape id="_x0000_s2247" style="position:absolute;left:10463;top:692;width:5;height:0" coordorigin="10463,692" coordsize="5,0" path="m10463,692r5,e" filled="f" strokecolor="#e2e2e2" strokeweight=".34pt">
              <v:path arrowok="t"/>
            </v:shape>
            <v:shape id="_x0000_s2246" style="position:absolute;left:10463;top:692;width:5;height:0" coordorigin="10463,692" coordsize="5,0" path="m10463,692r5,e" filled="f" strokecolor="#e2e2e2" strokeweight=".34pt">
              <v:path arrowok="t"/>
            </v:shape>
            <w10:wrap anchorx="page"/>
          </v:group>
        </w:pict>
      </w: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l</w:t>
      </w:r>
      <w:proofErr w:type="gramEnd"/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5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_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proofErr w:type="spellEnd"/>
      <w:r>
        <w:rPr>
          <w:rFonts w:ascii="Cambria" w:eastAsia="Cambria" w:hAnsi="Cambria" w:cs="Cambria"/>
          <w:sz w:val="24"/>
          <w:szCs w:val="24"/>
        </w:rPr>
        <w:t>(</w:t>
      </w:r>
      <w:r>
        <w:rPr>
          <w:rFonts w:ascii="Cambria" w:eastAsia="Cambria" w:hAnsi="Cambria" w:cs="Cambria"/>
          <w:spacing w:val="-2"/>
          <w:sz w:val="24"/>
          <w:szCs w:val="24"/>
        </w:rPr>
        <w:t>.</w:t>
      </w:r>
      <w:r>
        <w:rPr>
          <w:rFonts w:ascii="Cambria" w:eastAsia="Cambria" w:hAnsi="Cambria" w:cs="Cambria"/>
          <w:spacing w:val="-1"/>
          <w:sz w:val="24"/>
          <w:szCs w:val="24"/>
        </w:rPr>
        <w:t>..</w:t>
      </w:r>
      <w:r>
        <w:rPr>
          <w:rFonts w:ascii="Cambria" w:eastAsia="Cambria" w:hAnsi="Cambria" w:cs="Cambria"/>
          <w:sz w:val="24"/>
          <w:szCs w:val="24"/>
        </w:rPr>
        <w:t>)</w:t>
      </w:r>
    </w:p>
    <w:p w14:paraId="792BC6CE" w14:textId="77777777" w:rsidR="00991C55" w:rsidRDefault="00991C55">
      <w:pPr>
        <w:spacing w:line="200" w:lineRule="exact"/>
      </w:pPr>
    </w:p>
    <w:p w14:paraId="1F76C83F" w14:textId="77777777" w:rsidR="00991C55" w:rsidRDefault="00991C55">
      <w:pPr>
        <w:spacing w:line="200" w:lineRule="exact"/>
      </w:pPr>
    </w:p>
    <w:p w14:paraId="2AECD2A8" w14:textId="77777777" w:rsidR="00991C55" w:rsidRDefault="00991C55">
      <w:pPr>
        <w:spacing w:before="19" w:line="200" w:lineRule="exact"/>
      </w:pPr>
    </w:p>
    <w:p w14:paraId="5A5A5298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4</w:t>
      </w:r>
      <w:r>
        <w:rPr>
          <w:rFonts w:ascii="Cambria" w:eastAsia="Cambria" w:hAnsi="Cambria" w:cs="Cambria"/>
          <w:b/>
          <w:sz w:val="24"/>
          <w:szCs w:val="24"/>
        </w:rPr>
        <w:t>: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F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d w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h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t</w:t>
      </w:r>
      <w:proofErr w:type="spellEnd"/>
    </w:p>
    <w:p w14:paraId="561F69B5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0E273274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4.1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gn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-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t</w:t>
      </w:r>
      <w:proofErr w:type="spellEnd"/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:</w:t>
      </w:r>
    </w:p>
    <w:p w14:paraId="10C73C9F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466D673E" w14:textId="77777777" w:rsidR="00991C55" w:rsidRDefault="00000000">
      <w:pPr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fi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eq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d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ta</w:t>
      </w:r>
    </w:p>
    <w:p w14:paraId="6E1E9A4D" w14:textId="77777777" w:rsidR="00991C55" w:rsidRDefault="00991C55">
      <w:pPr>
        <w:spacing w:before="8" w:line="160" w:lineRule="exact"/>
        <w:rPr>
          <w:sz w:val="17"/>
          <w:szCs w:val="17"/>
        </w:rPr>
      </w:pPr>
    </w:p>
    <w:p w14:paraId="27126194" w14:textId="77777777" w:rsidR="00991C55" w:rsidRDefault="00000000">
      <w:pPr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ive</w:t>
      </w:r>
      <w:proofErr w:type="gramEnd"/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pacing w:val="2"/>
          <w:sz w:val="24"/>
          <w:szCs w:val="24"/>
        </w:rPr>
        <w:t>ou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2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h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o</w:t>
      </w:r>
    </w:p>
    <w:p w14:paraId="073629EF" w14:textId="77777777" w:rsidR="00991C55" w:rsidRDefault="00991C55">
      <w:pPr>
        <w:spacing w:before="3" w:line="160" w:lineRule="exact"/>
        <w:rPr>
          <w:sz w:val="17"/>
          <w:szCs w:val="17"/>
        </w:rPr>
      </w:pPr>
    </w:p>
    <w:p w14:paraId="43F36E05" w14:textId="77777777" w:rsidR="00991C55" w:rsidRDefault="00000000">
      <w:pPr>
        <w:ind w:left="419" w:right="3504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4.2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-6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oc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6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pr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ev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w:</w:t>
      </w:r>
    </w:p>
    <w:p w14:paraId="6CD0987F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19772272" w14:textId="77777777" w:rsidR="00991C55" w:rsidRDefault="00000000">
      <w:pPr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pacing w:val="2"/>
          <w:sz w:val="24"/>
          <w:szCs w:val="24"/>
        </w:rPr>
        <w:t>ho</w:t>
      </w:r>
      <w:r>
        <w:rPr>
          <w:rFonts w:ascii="Cambria" w:eastAsia="Cambria" w:hAnsi="Cambria" w:cs="Cambria"/>
          <w:sz w:val="24"/>
          <w:szCs w:val="24"/>
        </w:rPr>
        <w:t>w</w:t>
      </w:r>
      <w:proofErr w:type="gramEnd"/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ty</w:t>
      </w:r>
      <w:r>
        <w:rPr>
          <w:rFonts w:ascii="Cambria" w:eastAsia="Cambria" w:hAnsi="Cambria" w:cs="Cambria"/>
          <w:spacing w:val="1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ab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ou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t</w:t>
      </w:r>
    </w:p>
    <w:p w14:paraId="0A712EE2" w14:textId="77777777" w:rsidR="00991C55" w:rsidRDefault="00991C55">
      <w:pPr>
        <w:spacing w:before="3" w:line="160" w:lineRule="exact"/>
        <w:rPr>
          <w:sz w:val="17"/>
          <w:szCs w:val="17"/>
        </w:rPr>
      </w:pPr>
    </w:p>
    <w:p w14:paraId="332041CF" w14:textId="77777777" w:rsidR="00991C55" w:rsidRDefault="00000000">
      <w:pPr>
        <w:spacing w:line="280" w:lineRule="exact"/>
        <w:ind w:left="1181"/>
        <w:rPr>
          <w:rFonts w:ascii="Cambria" w:eastAsia="Cambria" w:hAnsi="Cambria" w:cs="Cambria"/>
          <w:sz w:val="24"/>
          <w:szCs w:val="24"/>
        </w:rPr>
      </w:pPr>
      <w:r>
        <w:pict w14:anchorId="2114222A">
          <v:group id="_x0000_s2231" style="position:absolute;left:0;text-align:left;margin-left:71.1pt;margin-top:33.05pt;width:453pt;height:1.9pt;z-index:-1189;mso-position-horizontal-relative:page" coordorigin="1422,661" coordsize="9060,38">
            <v:shape id="_x0000_s2244" style="position:absolute;left:1440;top:679;width:9024;height:0" coordorigin="1440,679" coordsize="9024,0" path="m1440,679r9024,e" filled="f" strokecolor="#9f9f9f" strokeweight="1.8pt">
              <v:path arrowok="t"/>
            </v:shape>
            <v:shape id="_x0000_s2243" style="position:absolute;left:1440;top:667;width:5;height:0" coordorigin="1440,667" coordsize="5,0" path="m1440,667r5,e" filled="f" strokecolor="#9f9f9f" strokeweight=".34pt">
              <v:path arrowok="t"/>
            </v:shape>
            <v:shape id="_x0000_s2242" style="position:absolute;left:1440;top:667;width:5;height:0" coordorigin="1440,667" coordsize="5,0" path="m1440,667r5,e" filled="f" strokecolor="#9f9f9f" strokeweight=".34pt">
              <v:path arrowok="t"/>
            </v:shape>
            <v:shape id="_x0000_s2241" style="position:absolute;left:1445;top:667;width:9018;height:0" coordorigin="1445,667" coordsize="9018,0" path="m1445,667r9018,e" filled="f" strokecolor="#9f9f9f" strokeweight=".34pt">
              <v:path arrowok="t"/>
            </v:shape>
            <v:shape id="_x0000_s2240" style="position:absolute;left:10463;top:667;width:5;height:0" coordorigin="10463,667" coordsize="5,0" path="m10463,667r5,e" filled="f" strokecolor="#e2e2e2" strokeweight=".34pt">
              <v:path arrowok="t"/>
            </v:shape>
            <v:shape id="_x0000_s2239" style="position:absolute;left:10463;top:667;width:5;height:0" coordorigin="10463,667" coordsize="5,0" path="m10463,667r5,e" filled="f" strokecolor="#9f9f9f" strokeweight=".34pt">
              <v:path arrowok="t"/>
            </v:shape>
            <v:shape id="_x0000_s2238" style="position:absolute;left:1440;top:682;width:5;height:0" coordorigin="1440,682" coordsize="5,0" path="m1440,682r5,e" filled="f" strokecolor="#9f9f9f" strokeweight="1.3pt">
              <v:path arrowok="t"/>
            </v:shape>
            <v:shape id="_x0000_s2237" style="position:absolute;left:10463;top:682;width:5;height:0" coordorigin="10463,682" coordsize="5,0" path="m10463,682r5,e" filled="f" strokecolor="#e2e2e2" strokeweight="1.3pt">
              <v:path arrowok="t"/>
            </v:shape>
            <v:shape id="_x0000_s2236" style="position:absolute;left:1440;top:696;width:5;height:0" coordorigin="1440,696" coordsize="5,0" path="m1440,696r5,e" filled="f" strokecolor="#9f9f9f" strokeweight=".34pt">
              <v:path arrowok="t"/>
            </v:shape>
            <v:shape id="_x0000_s2235" style="position:absolute;left:1440;top:696;width:5;height:0" coordorigin="1440,696" coordsize="5,0" path="m1440,696r5,e" filled="f" strokecolor="#e2e2e2" strokeweight=".34pt">
              <v:path arrowok="t"/>
            </v:shape>
            <v:shape id="_x0000_s2234" style="position:absolute;left:1445;top:696;width:9018;height:0" coordorigin="1445,696" coordsize="9018,0" path="m1445,696r9018,e" filled="f" strokecolor="#e2e2e2" strokeweight=".34pt">
              <v:path arrowok="t"/>
            </v:shape>
            <v:shape id="_x0000_s2233" style="position:absolute;left:10463;top:696;width:5;height:0" coordorigin="10463,696" coordsize="5,0" path="m10463,696r5,e" filled="f" strokecolor="#e2e2e2" strokeweight=".34pt">
              <v:path arrowok="t"/>
            </v:shape>
            <v:shape id="_x0000_s2232" style="position:absolute;left:10463;top:696;width:5;height:0" coordorigin="10463,696" coordsize="5,0" path="m10463,696r5,e" filled="f" strokecolor="#e2e2e2" strokeweight=".34pt">
              <v:path arrowok="t"/>
            </v:shape>
            <w10:wrap anchorx="page"/>
          </v:group>
        </w:pict>
      </w: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1"/>
          <w:sz w:val="24"/>
          <w:szCs w:val="24"/>
        </w:rPr>
        <w:t>Op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z w:val="24"/>
          <w:szCs w:val="24"/>
        </w:rPr>
        <w:t>txt,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.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4"/>
          <w:sz w:val="24"/>
          <w:szCs w:val="24"/>
        </w:rPr>
        <w:t>c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pacing w:val="1"/>
          <w:sz w:val="24"/>
          <w:szCs w:val="24"/>
        </w:rPr>
        <w:t>pd</w:t>
      </w:r>
      <w:r>
        <w:rPr>
          <w:rFonts w:ascii="Cambria" w:eastAsia="Cambria" w:hAnsi="Cambria" w:cs="Cambria"/>
          <w:sz w:val="24"/>
          <w:szCs w:val="24"/>
        </w:rPr>
        <w:t>f</w:t>
      </w:r>
    </w:p>
    <w:p w14:paraId="77897464" w14:textId="77777777" w:rsidR="00991C55" w:rsidRDefault="00991C55">
      <w:pPr>
        <w:spacing w:line="200" w:lineRule="exact"/>
      </w:pPr>
    </w:p>
    <w:p w14:paraId="6F432A7E" w14:textId="77777777" w:rsidR="00991C55" w:rsidRDefault="00991C55">
      <w:pPr>
        <w:spacing w:line="200" w:lineRule="exact"/>
      </w:pPr>
    </w:p>
    <w:p w14:paraId="7EC221E0" w14:textId="77777777" w:rsidR="00991C55" w:rsidRDefault="00991C55">
      <w:pPr>
        <w:spacing w:before="3" w:line="220" w:lineRule="exact"/>
        <w:rPr>
          <w:sz w:val="22"/>
          <w:szCs w:val="22"/>
        </w:rPr>
      </w:pPr>
    </w:p>
    <w:p w14:paraId="789A832F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5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-6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lo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yme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</w:p>
    <w:p w14:paraId="5AA7A92B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6D11C3A4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5.1</w:t>
      </w:r>
      <w:r>
        <w:rPr>
          <w:rFonts w:ascii="Cambria" w:eastAsia="Cambria" w:hAnsi="Cambria" w:cs="Cambria"/>
          <w:b/>
          <w:sz w:val="24"/>
          <w:szCs w:val="24"/>
        </w:rPr>
        <w:t>: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>r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lo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nt</w:t>
      </w:r>
      <w:r>
        <w:rPr>
          <w:rFonts w:ascii="Cambria" w:eastAsia="Cambria" w:hAnsi="Cambria" w:cs="Cambria"/>
          <w:b/>
          <w:sz w:val="24"/>
          <w:szCs w:val="24"/>
        </w:rPr>
        <w:t>:</w:t>
      </w:r>
    </w:p>
    <w:p w14:paraId="5D8B4F6E" w14:textId="77777777" w:rsidR="00991C55" w:rsidRDefault="00991C55">
      <w:pPr>
        <w:spacing w:before="5" w:line="180" w:lineRule="exact"/>
        <w:rPr>
          <w:sz w:val="18"/>
          <w:szCs w:val="18"/>
        </w:rPr>
      </w:pPr>
    </w:p>
    <w:p w14:paraId="44731BAF" w14:textId="77777777" w:rsidR="00991C55" w:rsidRDefault="00000000">
      <w:pPr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l</w:t>
      </w:r>
      <w:proofErr w:type="gramEnd"/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4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cti</w:t>
      </w:r>
      <w:r>
        <w:rPr>
          <w:rFonts w:ascii="Cambria" w:eastAsia="Cambria" w:hAnsi="Cambria" w:cs="Cambria"/>
          <w:spacing w:val="3"/>
          <w:sz w:val="24"/>
          <w:szCs w:val="24"/>
        </w:rPr>
        <w:t>o</w:t>
      </w:r>
      <w:r>
        <w:rPr>
          <w:rFonts w:ascii="Cambria" w:eastAsia="Cambria" w:hAnsi="Cambria" w:cs="Cambria"/>
          <w:spacing w:val="-2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y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nci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</w:p>
    <w:p w14:paraId="0EF9D18F" w14:textId="77777777" w:rsidR="00991C55" w:rsidRDefault="00991C55">
      <w:pPr>
        <w:spacing w:before="3" w:line="160" w:lineRule="exact"/>
        <w:rPr>
          <w:sz w:val="17"/>
          <w:szCs w:val="17"/>
        </w:rPr>
      </w:pPr>
    </w:p>
    <w:p w14:paraId="20E90B48" w14:textId="77777777" w:rsidR="00991C55" w:rsidRDefault="00000000">
      <w:pPr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proofErr w:type="spellEnd"/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eq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z w:val="24"/>
          <w:szCs w:val="24"/>
        </w:rPr>
        <w:t>txt,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1"/>
          <w:sz w:val="24"/>
          <w:szCs w:val="24"/>
        </w:rPr>
        <w:t>k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fi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proofErr w:type="spellEnd"/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</w:p>
    <w:p w14:paraId="276282B4" w14:textId="77777777" w:rsidR="00991C55" w:rsidRDefault="00991C55">
      <w:pPr>
        <w:spacing w:before="7" w:line="160" w:lineRule="exact"/>
        <w:rPr>
          <w:sz w:val="17"/>
          <w:szCs w:val="17"/>
        </w:rPr>
      </w:pPr>
    </w:p>
    <w:p w14:paraId="093CFA0D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5.2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lo</w:t>
      </w:r>
      <w:r>
        <w:rPr>
          <w:rFonts w:ascii="Cambria" w:eastAsia="Cambria" w:hAnsi="Cambria" w:cs="Cambria"/>
          <w:b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pp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:</w:t>
      </w:r>
    </w:p>
    <w:p w14:paraId="03518338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69239B30" w14:textId="77777777" w:rsidR="00991C55" w:rsidRDefault="00000000">
      <w:pPr>
        <w:tabs>
          <w:tab w:val="left" w:pos="1540"/>
        </w:tabs>
        <w:spacing w:line="256" w:lineRule="auto"/>
        <w:ind w:left="1541" w:right="359" w:hanging="360"/>
        <w:rPr>
          <w:rFonts w:ascii="Cambria" w:eastAsia="Cambria" w:hAnsi="Cambria" w:cs="Cambria"/>
          <w:sz w:val="24"/>
          <w:szCs w:val="24"/>
        </w:rPr>
      </w:pPr>
      <w:r>
        <w:pict w14:anchorId="1C6F646D">
          <v:group id="_x0000_s2217" style="position:absolute;left:0;text-align:left;margin-left:71.1pt;margin-top:48.15pt;width:453pt;height:2pt;z-index:-1188;mso-position-horizontal-relative:page" coordorigin="1422,963" coordsize="9060,40">
            <v:shape id="_x0000_s2230" style="position:absolute;left:1440;top:981;width:9024;height:0" coordorigin="1440,981" coordsize="9024,0" path="m1440,981r9024,e" filled="f" strokecolor="#9f9f9f" strokeweight="1.8pt">
              <v:path arrowok="t"/>
            </v:shape>
            <v:shape id="_x0000_s2229" style="position:absolute;left:1440;top:970;width:5;height:0" coordorigin="1440,970" coordsize="5,0" path="m1440,970r5,e" filled="f" strokecolor="#9f9f9f" strokeweight=".34pt">
              <v:path arrowok="t"/>
            </v:shape>
            <v:shape id="_x0000_s2228" style="position:absolute;left:1440;top:970;width:5;height:0" coordorigin="1440,970" coordsize="5,0" path="m1440,970r5,e" filled="f" strokecolor="#9f9f9f" strokeweight=".34pt">
              <v:path arrowok="t"/>
            </v:shape>
            <v:shape id="_x0000_s2227" style="position:absolute;left:1445;top:970;width:9018;height:0" coordorigin="1445,970" coordsize="9018,0" path="m1445,970r9018,e" filled="f" strokecolor="#9f9f9f" strokeweight=".34pt">
              <v:path arrowok="t"/>
            </v:shape>
            <v:shape id="_x0000_s2226" style="position:absolute;left:10463;top:970;width:5;height:0" coordorigin="10463,970" coordsize="5,0" path="m10463,970r5,e" filled="f" strokecolor="#e2e2e2" strokeweight=".34pt">
              <v:path arrowok="t"/>
            </v:shape>
            <v:shape id="_x0000_s2225" style="position:absolute;left:10463;top:970;width:5;height:0" coordorigin="10463,970" coordsize="5,0" path="m10463,970r5,e" filled="f" strokecolor="#9f9f9f" strokeweight=".34pt">
              <v:path arrowok="t"/>
            </v:shape>
            <v:shape id="_x0000_s2224" style="position:absolute;left:1440;top:984;width:5;height:0" coordorigin="1440,984" coordsize="5,0" path="m1440,984r5,e" filled="f" strokecolor="#9f9f9f" strokeweight="1.3pt">
              <v:path arrowok="t"/>
            </v:shape>
            <v:shape id="_x0000_s2223" style="position:absolute;left:10463;top:984;width:5;height:0" coordorigin="10463,984" coordsize="5,0" path="m10463,984r5,e" filled="f" strokecolor="#e2e2e2" strokeweight="1.3pt">
              <v:path arrowok="t"/>
            </v:shape>
            <v:shape id="_x0000_s2222" style="position:absolute;left:1440;top:999;width:5;height:0" coordorigin="1440,999" coordsize="5,0" path="m1440,999r5,e" filled="f" strokecolor="#9f9f9f" strokeweight=".34pt">
              <v:path arrowok="t"/>
            </v:shape>
            <v:shape id="_x0000_s2221" style="position:absolute;left:1440;top:999;width:5;height:0" coordorigin="1440,999" coordsize="5,0" path="m1440,999r5,e" filled="f" strokecolor="#e2e2e2" strokeweight=".34pt">
              <v:path arrowok="t"/>
            </v:shape>
            <v:shape id="_x0000_s2220" style="position:absolute;left:1445;top:999;width:9018;height:0" coordorigin="1445,999" coordsize="9018,0" path="m1445,999r9018,e" filled="f" strokecolor="#e2e2e2" strokeweight=".34pt">
              <v:path arrowok="t"/>
            </v:shape>
            <v:shape id="_x0000_s2219" style="position:absolute;left:10463;top:999;width:5;height:0" coordorigin="10463,999" coordsize="5,0" path="m10463,999r5,e" filled="f" strokecolor="#e2e2e2" strokeweight=".34pt">
              <v:path arrowok="t"/>
            </v:shape>
            <v:shape id="_x0000_s2218" style="position:absolute;left:10463;top:999;width:5;height:0" coordorigin="10463,999" coordsize="5,0" path="m10463,999r5,e" filled="f" strokecolor="#e2e2e2" strokeweight=".34pt">
              <v:path arrowok="t"/>
            </v:shape>
            <w10:wrap anchorx="page"/>
          </v:group>
        </w:pict>
      </w: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</w:rPr>
        <w:tab/>
      </w:r>
      <w:r>
        <w:rPr>
          <w:rFonts w:ascii="Cambria" w:eastAsia="Cambria" w:hAnsi="Cambria" w:cs="Cambria"/>
          <w:spacing w:val="1"/>
          <w:sz w:val="24"/>
          <w:szCs w:val="24"/>
        </w:rPr>
        <w:t>Op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spacing w:val="3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ml</w:t>
      </w:r>
      <w:r>
        <w:rPr>
          <w:rFonts w:ascii="Cambria" w:eastAsia="Cambria" w:hAnsi="Cambria" w:cs="Cambria"/>
          <w:sz w:val="24"/>
          <w:szCs w:val="24"/>
        </w:rPr>
        <w:t>it</w:t>
      </w:r>
      <w:proofErr w:type="spellEnd"/>
      <w:r>
        <w:rPr>
          <w:rFonts w:ascii="Cambria" w:eastAsia="Cambria" w:hAnsi="Cambria" w:cs="Cambria"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3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>mu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 xml:space="preserve">ty 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-3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ou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(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-3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 xml:space="preserve">), </w:t>
      </w:r>
      <w:r>
        <w:rPr>
          <w:rFonts w:ascii="Cambria" w:eastAsia="Cambria" w:hAnsi="Cambria" w:cs="Cambria"/>
          <w:spacing w:val="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1"/>
          <w:sz w:val="24"/>
          <w:szCs w:val="24"/>
        </w:rPr>
        <w:t>y.</w:t>
      </w:r>
      <w:r>
        <w:rPr>
          <w:rFonts w:ascii="Cambria" w:eastAsia="Cambria" w:hAnsi="Cambria" w:cs="Cambria"/>
          <w:sz w:val="24"/>
          <w:szCs w:val="24"/>
        </w:rPr>
        <w:t>io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ba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1"/>
          <w:sz w:val="24"/>
          <w:szCs w:val="24"/>
        </w:rPr>
        <w:t>k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nd</w:t>
      </w:r>
    </w:p>
    <w:p w14:paraId="160561D9" w14:textId="77777777" w:rsidR="00991C55" w:rsidRDefault="00991C55">
      <w:pPr>
        <w:spacing w:before="9" w:line="180" w:lineRule="exact"/>
        <w:rPr>
          <w:sz w:val="19"/>
          <w:szCs w:val="19"/>
        </w:rPr>
      </w:pPr>
    </w:p>
    <w:p w14:paraId="67879167" w14:textId="77777777" w:rsidR="00991C55" w:rsidRDefault="00991C55">
      <w:pPr>
        <w:spacing w:line="200" w:lineRule="exact"/>
      </w:pPr>
    </w:p>
    <w:p w14:paraId="56E218DF" w14:textId="77777777" w:rsidR="00991C55" w:rsidRDefault="00991C55">
      <w:pPr>
        <w:spacing w:line="200" w:lineRule="exact"/>
      </w:pPr>
    </w:p>
    <w:p w14:paraId="3AE117E7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6</w:t>
      </w:r>
      <w:r>
        <w:rPr>
          <w:rFonts w:ascii="Cambria" w:eastAsia="Cambria" w:hAnsi="Cambria" w:cs="Cambria"/>
          <w:b/>
          <w:sz w:val="24"/>
          <w:szCs w:val="24"/>
        </w:rPr>
        <w:t>: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cl</w:t>
      </w:r>
      <w:r>
        <w:rPr>
          <w:rFonts w:ascii="Cambria" w:eastAsia="Cambria" w:hAnsi="Cambria" w:cs="Cambria"/>
          <w:b/>
          <w:sz w:val="24"/>
          <w:szCs w:val="24"/>
        </w:rPr>
        <w:t>us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n</w:t>
      </w:r>
    </w:p>
    <w:p w14:paraId="685EBA2E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15195892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ze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d </w:t>
      </w:r>
      <w:r>
        <w:rPr>
          <w:rFonts w:ascii="Cambria" w:eastAsia="Cambria" w:hAnsi="Cambria" w:cs="Cambria"/>
          <w:b/>
          <w:spacing w:val="-6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:</w:t>
      </w:r>
    </w:p>
    <w:p w14:paraId="0867950F" w14:textId="77777777" w:rsidR="00991C55" w:rsidRDefault="00991C55">
      <w:pPr>
        <w:spacing w:line="180" w:lineRule="exact"/>
        <w:rPr>
          <w:sz w:val="18"/>
          <w:szCs w:val="18"/>
        </w:rPr>
      </w:pPr>
    </w:p>
    <w:p w14:paraId="08CE26E3" w14:textId="77777777" w:rsidR="00991C55" w:rsidRDefault="00000000">
      <w:pPr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spacing w:val="-2"/>
          <w:sz w:val="24"/>
          <w:szCs w:val="24"/>
        </w:rPr>
        <w:t xml:space="preserve"> 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3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3"/>
          <w:sz w:val="24"/>
          <w:szCs w:val="24"/>
        </w:rPr>
        <w:t>-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nct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y</w:t>
      </w:r>
    </w:p>
    <w:p w14:paraId="67B67C0C" w14:textId="77777777" w:rsidR="00991C55" w:rsidRDefault="00991C55">
      <w:pPr>
        <w:spacing w:before="7" w:line="160" w:lineRule="exact"/>
        <w:rPr>
          <w:sz w:val="17"/>
          <w:szCs w:val="17"/>
        </w:rPr>
      </w:pPr>
    </w:p>
    <w:p w14:paraId="5EC1D14B" w14:textId="77777777" w:rsidR="00991C55" w:rsidRDefault="00000000">
      <w:pPr>
        <w:ind w:left="1181"/>
        <w:rPr>
          <w:rFonts w:ascii="Cambria" w:eastAsia="Cambria" w:hAnsi="Cambria" w:cs="Cambria"/>
          <w:sz w:val="24"/>
          <w:szCs w:val="24"/>
        </w:rPr>
        <w:sectPr w:rsidR="00991C55">
          <w:headerReference w:type="default" r:id="rId12"/>
          <w:pgSz w:w="11920" w:h="16840"/>
          <w:pgMar w:top="1860" w:right="1320" w:bottom="280" w:left="1340" w:header="708" w:footer="0" w:gutter="0"/>
          <w:cols w:space="720"/>
        </w:sect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 xml:space="preserve">i 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d</w:t>
      </w:r>
      <w:r>
        <w:rPr>
          <w:rFonts w:ascii="Cambria" w:eastAsia="Cambria" w:hAnsi="Cambria" w:cs="Cambria"/>
          <w:sz w:val="24"/>
          <w:szCs w:val="24"/>
        </w:rPr>
        <w:t>if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4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-5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om</w:t>
      </w:r>
      <w:r>
        <w:rPr>
          <w:rFonts w:ascii="Cambria" w:eastAsia="Cambria" w:hAnsi="Cambria" w:cs="Cambria"/>
          <w:spacing w:val="-2"/>
          <w:sz w:val="24"/>
          <w:szCs w:val="24"/>
        </w:rPr>
        <w:t>b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ns</w:t>
      </w:r>
    </w:p>
    <w:p w14:paraId="4C870A87" w14:textId="77777777" w:rsidR="00991C55" w:rsidRDefault="00991C55">
      <w:pPr>
        <w:spacing w:line="200" w:lineRule="exact"/>
      </w:pPr>
    </w:p>
    <w:p w14:paraId="73ABC68A" w14:textId="77777777" w:rsidR="00991C55" w:rsidRDefault="00991C55">
      <w:pPr>
        <w:spacing w:line="200" w:lineRule="exact"/>
      </w:pPr>
    </w:p>
    <w:p w14:paraId="1FEC92BF" w14:textId="77777777" w:rsidR="00991C55" w:rsidRDefault="00991C55">
      <w:pPr>
        <w:spacing w:before="6" w:line="200" w:lineRule="exact"/>
      </w:pPr>
    </w:p>
    <w:p w14:paraId="51C6718B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S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NE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1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d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hi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ure</w:t>
      </w:r>
      <w:r>
        <w:rPr>
          <w:rFonts w:ascii="Cambria" w:eastAsia="Cambria" w:hAnsi="Cambria" w:cs="Cambria"/>
          <w:b/>
          <w:spacing w:val="7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b/>
          <w:spacing w:val="2"/>
          <w:sz w:val="24"/>
          <w:szCs w:val="24"/>
        </w:rPr>
        <w:t>Le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se</w:t>
      </w:r>
      <w:proofErr w:type="spellEnd"/>
    </w:p>
    <w:p w14:paraId="44FEB843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7AEFC937" w14:textId="77777777" w:rsidR="00991C55" w:rsidRDefault="00000000">
      <w:pPr>
        <w:spacing w:line="258" w:lineRule="auto"/>
        <w:ind w:left="100" w:right="126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is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cti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4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mo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 xml:space="preserve">ng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z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cc</w:t>
      </w:r>
      <w:r>
        <w:rPr>
          <w:rFonts w:ascii="Cambria" w:eastAsia="Cambria" w:hAnsi="Cambria" w:cs="Cambria"/>
          <w:spacing w:val="1"/>
          <w:sz w:val="24"/>
          <w:szCs w:val="24"/>
        </w:rPr>
        <w:t>ur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’s</w:t>
      </w:r>
      <w:r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mo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ia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7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Go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 xml:space="preserve">e 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K</w:t>
      </w:r>
      <w:r>
        <w:rPr>
          <w:rFonts w:ascii="Cambria" w:eastAsia="Cambria" w:hAnsi="Cambria" w:cs="Cambria"/>
          <w:sz w:val="24"/>
          <w:szCs w:val="24"/>
        </w:rPr>
        <w:t>.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We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fine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s</w:t>
      </w:r>
      <w:r>
        <w:rPr>
          <w:rFonts w:ascii="Cambria" w:eastAsia="Cambria" w:hAnsi="Cambria" w:cs="Cambria"/>
          <w:spacing w:val="4"/>
          <w:sz w:val="24"/>
          <w:szCs w:val="24"/>
        </w:rPr>
        <w:t>y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6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ct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 xml:space="preserve">nt 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nvi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4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5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um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n,</w:t>
      </w:r>
      <w:r>
        <w:rPr>
          <w:rFonts w:ascii="Cambria" w:eastAsia="Cambria" w:hAnsi="Cambria" w:cs="Cambria"/>
          <w:spacing w:val="-6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ng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ng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in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4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ou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3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ts</w:t>
      </w:r>
    </w:p>
    <w:p w14:paraId="5C072BE1" w14:textId="77777777" w:rsidR="00991C55" w:rsidRDefault="00000000">
      <w:pPr>
        <w:spacing w:before="10" w:line="260" w:lineRule="exact"/>
        <w:ind w:left="100"/>
        <w:rPr>
          <w:rFonts w:ascii="Cambria" w:eastAsia="Cambria" w:hAnsi="Cambria" w:cs="Cambria"/>
          <w:sz w:val="24"/>
          <w:szCs w:val="24"/>
        </w:rPr>
      </w:pPr>
      <w:r>
        <w:pict w14:anchorId="786C61CA">
          <v:group id="_x0000_s2203" style="position:absolute;left:0;text-align:left;margin-left:71.15pt;margin-top:33.4pt;width:452.95pt;height:1.85pt;z-index:-1187;mso-position-horizontal-relative:page" coordorigin="1423,668" coordsize="9059,37">
            <v:shape id="_x0000_s2216" style="position:absolute;left:1440;top:686;width:9024;height:0" coordorigin="1440,686" coordsize="9024,0" path="m1440,686r9024,e" filled="f" strokecolor="#9f9f9f" strokeweight="1.75pt">
              <v:path arrowok="t"/>
            </v:shape>
            <v:shape id="_x0000_s2215" style="position:absolute;left:1440;top:672;width:5;height:0" coordorigin="1440,672" coordsize="5,0" path="m1440,672r5,e" filled="f" strokecolor="#9f9f9f" strokeweight=".34pt">
              <v:path arrowok="t"/>
            </v:shape>
            <v:shape id="_x0000_s2214" style="position:absolute;left:1440;top:672;width:5;height:0" coordorigin="1440,672" coordsize="5,0" path="m1440,672r5,e" filled="f" strokecolor="#9f9f9f" strokeweight=".34pt">
              <v:path arrowok="t"/>
            </v:shape>
            <v:shape id="_x0000_s2213" style="position:absolute;left:1445;top:672;width:9018;height:0" coordorigin="1445,672" coordsize="9018,0" path="m1445,672r9018,e" filled="f" strokecolor="#9f9f9f" strokeweight=".34pt">
              <v:path arrowok="t"/>
            </v:shape>
            <v:shape id="_x0000_s2212" style="position:absolute;left:10463;top:672;width:5;height:0" coordorigin="10463,672" coordsize="5,0" path="m10463,672r5,e" filled="f" strokecolor="#e2e2e2" strokeweight=".34pt">
              <v:path arrowok="t"/>
            </v:shape>
            <v:shape id="_x0000_s2211" style="position:absolute;left:10463;top:672;width:5;height:0" coordorigin="10463,672" coordsize="5,0" path="m10463,672r5,e" filled="f" strokecolor="#9f9f9f" strokeweight=".34pt">
              <v:path arrowok="t"/>
            </v:shape>
            <v:shape id="_x0000_s2210" style="position:absolute;left:1440;top:687;width:5;height:0" coordorigin="1440,687" coordsize="5,0" path="m1440,687r5,e" filled="f" strokecolor="#9f9f9f" strokeweight="1.3pt">
              <v:path arrowok="t"/>
            </v:shape>
            <v:shape id="_x0000_s2209" style="position:absolute;left:10463;top:687;width:5;height:0" coordorigin="10463,687" coordsize="5,0" path="m10463,687r5,e" filled="f" strokecolor="#e2e2e2" strokeweight="1.3pt">
              <v:path arrowok="t"/>
            </v:shape>
            <v:shape id="_x0000_s2208" style="position:absolute;left:1440;top:701;width:5;height:0" coordorigin="1440,701" coordsize="5,0" path="m1440,701r5,e" filled="f" strokecolor="#9f9f9f" strokeweight=".34pt">
              <v:path arrowok="t"/>
            </v:shape>
            <v:shape id="_x0000_s2207" style="position:absolute;left:1440;top:701;width:5;height:0" coordorigin="1440,701" coordsize="5,0" path="m1440,701r5,e" filled="f" strokecolor="#e2e2e2" strokeweight=".34pt">
              <v:path arrowok="t"/>
            </v:shape>
            <v:shape id="_x0000_s2206" style="position:absolute;left:1445;top:701;width:9018;height:0" coordorigin="1445,701" coordsize="9018,0" path="m1445,701r9018,e" filled="f" strokecolor="#e2e2e2" strokeweight=".34pt">
              <v:path arrowok="t"/>
            </v:shape>
            <v:shape id="_x0000_s2205" style="position:absolute;left:10463;top:701;width:5;height:0" coordorigin="10463,701" coordsize="5,0" path="m10463,701r5,e" filled="f" strokecolor="#e2e2e2" strokeweight=".34pt">
              <v:path arrowok="t"/>
            </v:shape>
            <v:shape id="_x0000_s2204" style="position:absolute;left:10463;top:701;width:5;height:0" coordorigin="10463,701" coordsize="5,0" path="m10463,701r5,e" filled="f" strokecolor="#e2e2e2" strokeweight=".34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position w:val="-1"/>
          <w:sz w:val="24"/>
          <w:szCs w:val="24"/>
        </w:rPr>
        <w:t>(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x</w:t>
      </w:r>
      <w:r>
        <w:rPr>
          <w:rFonts w:ascii="Cambria" w:eastAsia="Cambria" w:hAnsi="Cambria" w:cs="Cambria"/>
          <w:position w:val="-1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 xml:space="preserve"> .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pd</w:t>
      </w:r>
      <w:r>
        <w:rPr>
          <w:rFonts w:ascii="Cambria" w:eastAsia="Cambria" w:hAnsi="Cambria" w:cs="Cambria"/>
          <w:position w:val="-1"/>
          <w:sz w:val="24"/>
          <w:szCs w:val="24"/>
        </w:rPr>
        <w:t>f,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position w:val="-1"/>
          <w:sz w:val="24"/>
          <w:szCs w:val="24"/>
        </w:rPr>
        <w:t>txt).</w:t>
      </w:r>
    </w:p>
    <w:p w14:paraId="1A2B3BF8" w14:textId="77777777" w:rsidR="00991C55" w:rsidRDefault="00991C55">
      <w:pPr>
        <w:spacing w:line="200" w:lineRule="exact"/>
      </w:pPr>
    </w:p>
    <w:p w14:paraId="07A85BC9" w14:textId="77777777" w:rsidR="00991C55" w:rsidRDefault="00991C55">
      <w:pPr>
        <w:spacing w:line="200" w:lineRule="exact"/>
      </w:pPr>
    </w:p>
    <w:p w14:paraId="60D5D475" w14:textId="77777777" w:rsidR="00991C55" w:rsidRDefault="00991C55">
      <w:pPr>
        <w:spacing w:before="6" w:line="220" w:lineRule="exact"/>
        <w:rPr>
          <w:sz w:val="22"/>
          <w:szCs w:val="22"/>
        </w:rPr>
      </w:pPr>
    </w:p>
    <w:p w14:paraId="06446D51" w14:textId="77777777" w:rsidR="00991C55" w:rsidRDefault="00000000">
      <w:pPr>
        <w:spacing w:before="26"/>
        <w:ind w:left="62" w:right="1436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1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.1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z w:val="24"/>
          <w:szCs w:val="24"/>
        </w:rPr>
        <w:t>h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 xml:space="preserve"> 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A</w:t>
      </w:r>
      <w:r>
        <w:rPr>
          <w:rFonts w:ascii="Cambria" w:eastAsia="Cambria" w:hAnsi="Cambria" w:cs="Cambria"/>
          <w:b/>
          <w:sz w:val="24"/>
          <w:szCs w:val="24"/>
        </w:rPr>
        <w:t>ppr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>p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l</w:t>
      </w:r>
    </w:p>
    <w:p w14:paraId="0A22639E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645457CC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1</w:t>
      </w:r>
      <w:r>
        <w:rPr>
          <w:rFonts w:ascii="Cambria" w:eastAsia="Cambria" w:hAnsi="Cambria" w:cs="Cambria"/>
          <w:sz w:val="24"/>
          <w:szCs w:val="24"/>
        </w:rPr>
        <w:t xml:space="preserve">.  </w:t>
      </w:r>
      <w:r>
        <w:rPr>
          <w:rFonts w:ascii="Cambria" w:eastAsia="Cambria" w:hAnsi="Cambria" w:cs="Cambria"/>
          <w:spacing w:val="19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rs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d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j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eq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nt</w:t>
      </w:r>
      <w:r>
        <w:rPr>
          <w:rFonts w:ascii="Cambria" w:eastAsia="Cambria" w:hAnsi="Cambria" w:cs="Cambria"/>
          <w:b/>
          <w:sz w:val="24"/>
          <w:szCs w:val="24"/>
        </w:rPr>
        <w:t>s</w:t>
      </w:r>
    </w:p>
    <w:p w14:paraId="12B91E2E" w14:textId="77777777" w:rsidR="00991C55" w:rsidRDefault="00991C55">
      <w:pPr>
        <w:spacing w:line="180" w:lineRule="exact"/>
        <w:rPr>
          <w:sz w:val="18"/>
          <w:szCs w:val="18"/>
        </w:rPr>
      </w:pPr>
    </w:p>
    <w:p w14:paraId="62C781DB" w14:textId="77777777" w:rsidR="00991C55" w:rsidRDefault="00000000">
      <w:pPr>
        <w:tabs>
          <w:tab w:val="left" w:pos="1540"/>
        </w:tabs>
        <w:spacing w:line="255" w:lineRule="auto"/>
        <w:ind w:left="1541" w:right="675" w:hanging="360"/>
        <w:rPr>
          <w:rFonts w:ascii="Cambria" w:eastAsia="Cambria" w:hAnsi="Cambria" w:cs="Cambria"/>
          <w:sz w:val="24"/>
          <w:szCs w:val="24"/>
        </w:rPr>
      </w:pP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</w:rPr>
        <w:tab/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>as</w:t>
      </w:r>
      <w:r>
        <w:rPr>
          <w:rFonts w:ascii="Cambria" w:eastAsia="Cambria" w:hAnsi="Cambria" w:cs="Cambria"/>
          <w:sz w:val="24"/>
          <w:szCs w:val="24"/>
        </w:rPr>
        <w:t>e</w:t>
      </w:r>
      <w:proofErr w:type="spellEnd"/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mu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te</w:t>
      </w:r>
      <w:r>
        <w:rPr>
          <w:rFonts w:ascii="Cambria" w:eastAsia="Cambria" w:hAnsi="Cambria" w:cs="Cambri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ru</w:t>
      </w:r>
      <w:r>
        <w:rPr>
          <w:rFonts w:ascii="Cambria" w:eastAsia="Cambria" w:hAnsi="Cambria" w:cs="Cambria"/>
          <w:sz w:val="24"/>
          <w:szCs w:val="24"/>
        </w:rPr>
        <w:t>ct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7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ts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(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ct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, ND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gr</w:t>
      </w:r>
      <w:r>
        <w:rPr>
          <w:rFonts w:ascii="Cambria" w:eastAsia="Cambria" w:hAnsi="Cambria" w:cs="Cambria"/>
          <w:spacing w:val="3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 xml:space="preserve">) </w:t>
      </w:r>
      <w:r>
        <w:rPr>
          <w:rFonts w:ascii="Cambria" w:eastAsia="Cambria" w:hAnsi="Cambria" w:cs="Cambria"/>
          <w:spacing w:val="2"/>
          <w:sz w:val="24"/>
          <w:szCs w:val="24"/>
        </w:rPr>
        <w:t>b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ts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s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ch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as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1ACDA2C6" w14:textId="77777777" w:rsidR="00991C55" w:rsidRDefault="00991C55">
      <w:pPr>
        <w:spacing w:before="6" w:line="160" w:lineRule="exact"/>
        <w:rPr>
          <w:sz w:val="16"/>
          <w:szCs w:val="16"/>
        </w:rPr>
      </w:pPr>
    </w:p>
    <w:p w14:paraId="5DEA5534" w14:textId="77777777" w:rsidR="00991C55" w:rsidRDefault="00000000">
      <w:pPr>
        <w:ind w:left="1901"/>
        <w:rPr>
          <w:rFonts w:ascii="Cambria" w:eastAsia="Cambria" w:hAnsi="Cambria" w:cs="Cambria"/>
          <w:sz w:val="24"/>
          <w:szCs w:val="24"/>
        </w:rPr>
      </w:pPr>
      <w:r>
        <w:rPr>
          <w:rFonts w:ascii="Wingdings" w:eastAsia="Wingdings" w:hAnsi="Wingdings" w:cs="Wingdings"/>
        </w:rPr>
        <w:t></w:t>
      </w:r>
      <w:r>
        <w:t xml:space="preserve">    </w:t>
      </w:r>
      <w:r>
        <w:rPr>
          <w:spacing w:val="19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type</w:t>
      </w:r>
    </w:p>
    <w:p w14:paraId="01D38C7A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2BC0DCF8" w14:textId="77777777" w:rsidR="00991C55" w:rsidRDefault="00000000">
      <w:pPr>
        <w:ind w:left="1901"/>
        <w:rPr>
          <w:rFonts w:ascii="Cambria" w:eastAsia="Cambria" w:hAnsi="Cambria" w:cs="Cambria"/>
          <w:sz w:val="24"/>
          <w:szCs w:val="24"/>
        </w:rPr>
      </w:pPr>
      <w:r>
        <w:rPr>
          <w:rFonts w:ascii="Wingdings" w:eastAsia="Wingdings" w:hAnsi="Wingdings" w:cs="Wingdings"/>
        </w:rPr>
        <w:t></w:t>
      </w:r>
      <w:r>
        <w:t xml:space="preserve">    </w:t>
      </w:r>
      <w:r>
        <w:rPr>
          <w:spacing w:val="19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Pa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pacing w:val="2"/>
          <w:sz w:val="24"/>
          <w:szCs w:val="24"/>
        </w:rPr>
        <w:t>ol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</w:p>
    <w:p w14:paraId="20E9D5DD" w14:textId="77777777" w:rsidR="00991C55" w:rsidRDefault="00991C55">
      <w:pPr>
        <w:spacing w:before="10" w:line="160" w:lineRule="exact"/>
        <w:rPr>
          <w:sz w:val="17"/>
          <w:szCs w:val="17"/>
        </w:rPr>
      </w:pPr>
    </w:p>
    <w:p w14:paraId="45BE3981" w14:textId="77777777" w:rsidR="00991C55" w:rsidRDefault="00000000">
      <w:pPr>
        <w:ind w:left="1901"/>
        <w:rPr>
          <w:rFonts w:ascii="Cambria" w:eastAsia="Cambria" w:hAnsi="Cambria" w:cs="Cambria"/>
          <w:sz w:val="24"/>
          <w:szCs w:val="24"/>
        </w:rPr>
      </w:pPr>
      <w:r>
        <w:rPr>
          <w:rFonts w:ascii="Wingdings" w:eastAsia="Wingdings" w:hAnsi="Wingdings" w:cs="Wingdings"/>
        </w:rPr>
        <w:t></w:t>
      </w:r>
      <w:r>
        <w:t xml:space="preserve">    </w:t>
      </w:r>
      <w:r>
        <w:rPr>
          <w:spacing w:val="19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4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ns</w:t>
      </w:r>
    </w:p>
    <w:p w14:paraId="2DB0E8E0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76E29923" w14:textId="77777777" w:rsidR="00991C55" w:rsidRDefault="00000000">
      <w:pPr>
        <w:ind w:left="1901"/>
        <w:rPr>
          <w:rFonts w:ascii="Cambria" w:eastAsia="Cambria" w:hAnsi="Cambria" w:cs="Cambria"/>
          <w:sz w:val="24"/>
          <w:szCs w:val="24"/>
        </w:rPr>
      </w:pPr>
      <w:r>
        <w:rPr>
          <w:rFonts w:ascii="Wingdings" w:eastAsia="Wingdings" w:hAnsi="Wingdings" w:cs="Wingdings"/>
        </w:rPr>
        <w:t></w:t>
      </w:r>
      <w:r>
        <w:t xml:space="preserve">    </w:t>
      </w:r>
      <w:r>
        <w:rPr>
          <w:spacing w:val="19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ctive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3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</w:p>
    <w:p w14:paraId="6E19C3A8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6D73EC41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2</w:t>
      </w:r>
      <w:r>
        <w:rPr>
          <w:rFonts w:ascii="Cambria" w:eastAsia="Cambria" w:hAnsi="Cambria" w:cs="Cambria"/>
          <w:sz w:val="24"/>
          <w:szCs w:val="24"/>
        </w:rPr>
        <w:t xml:space="preserve">.  </w:t>
      </w:r>
      <w:r>
        <w:rPr>
          <w:rFonts w:ascii="Cambria" w:eastAsia="Cambria" w:hAnsi="Cambria" w:cs="Cambria"/>
          <w:spacing w:val="19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lo</w:t>
      </w:r>
      <w:r>
        <w:rPr>
          <w:rFonts w:ascii="Cambria" w:eastAsia="Cambria" w:hAnsi="Cambria" w:cs="Cambria"/>
          <w:b/>
          <w:sz w:val="24"/>
          <w:szCs w:val="24"/>
        </w:rPr>
        <w:t>re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em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oc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n</w:t>
      </w:r>
    </w:p>
    <w:p w14:paraId="133B6CEE" w14:textId="77777777" w:rsidR="00991C55" w:rsidRDefault="00991C55">
      <w:pPr>
        <w:spacing w:before="10" w:line="160" w:lineRule="exact"/>
        <w:rPr>
          <w:sz w:val="17"/>
          <w:szCs w:val="17"/>
        </w:rPr>
      </w:pPr>
    </w:p>
    <w:p w14:paraId="69CEAEEA" w14:textId="77777777" w:rsidR="00991C55" w:rsidRDefault="00000000">
      <w:pPr>
        <w:tabs>
          <w:tab w:val="left" w:pos="1540"/>
        </w:tabs>
        <w:spacing w:line="255" w:lineRule="auto"/>
        <w:ind w:left="1541" w:right="423" w:hanging="360"/>
        <w:rPr>
          <w:rFonts w:ascii="Cambria" w:eastAsia="Cambria" w:hAnsi="Cambria" w:cs="Cambria"/>
          <w:sz w:val="24"/>
          <w:szCs w:val="24"/>
        </w:rPr>
      </w:pP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</w:rPr>
        <w:tab/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 xml:space="preserve">it </w:t>
      </w:r>
      <w:r>
        <w:rPr>
          <w:rFonts w:ascii="Cambria" w:eastAsia="Cambria" w:hAnsi="Cambria" w:cs="Cambria"/>
          <w:color w:val="0000FF"/>
          <w:spacing w:val="-52"/>
          <w:sz w:val="24"/>
          <w:szCs w:val="24"/>
        </w:rPr>
        <w:t xml:space="preserve"> </w:t>
      </w:r>
      <w:hyperlink r:id="rId13">
        <w:r>
          <w:rPr>
            <w:rFonts w:ascii="Cambria" w:eastAsia="Cambria" w:hAnsi="Cambria" w:cs="Cambria"/>
            <w:color w:val="0000FF"/>
            <w:spacing w:val="2"/>
            <w:sz w:val="24"/>
            <w:szCs w:val="24"/>
            <w:u w:val="single" w:color="0000FF"/>
          </w:rPr>
          <w:t>Goo</w:t>
        </w:r>
        <w:r>
          <w:rPr>
            <w:rFonts w:ascii="Cambria" w:eastAsia="Cambria" w:hAnsi="Cambria" w:cs="Cambria"/>
            <w:color w:val="0000FF"/>
            <w:spacing w:val="-3"/>
            <w:sz w:val="24"/>
            <w:szCs w:val="24"/>
            <w:u w:val="single" w:color="0000FF"/>
          </w:rPr>
          <w:t>g</w:t>
        </w:r>
        <w:r>
          <w:rPr>
            <w:rFonts w:ascii="Cambria" w:eastAsia="Cambria" w:hAnsi="Cambria" w:cs="Cambria"/>
            <w:color w:val="0000FF"/>
            <w:spacing w:val="2"/>
            <w:sz w:val="24"/>
            <w:szCs w:val="24"/>
            <w:u w:val="single" w:color="0000FF"/>
          </w:rPr>
          <w:t>l</w:t>
        </w:r>
        <w:r>
          <w:rPr>
            <w:rFonts w:ascii="Cambria" w:eastAsia="Cambria" w:hAnsi="Cambria" w:cs="Cambria"/>
            <w:color w:val="0000FF"/>
            <w:sz w:val="24"/>
            <w:szCs w:val="24"/>
            <w:u w:val="single" w:color="0000FF"/>
          </w:rPr>
          <w:t>e</w:t>
        </w:r>
        <w:r>
          <w:rPr>
            <w:rFonts w:ascii="Cambria" w:eastAsia="Cambria" w:hAnsi="Cambria" w:cs="Cambria"/>
            <w:color w:val="0000FF"/>
            <w:spacing w:val="-2"/>
            <w:sz w:val="24"/>
            <w:szCs w:val="24"/>
            <w:u w:val="single" w:color="0000FF"/>
          </w:rPr>
          <w:t xml:space="preserve"> </w:t>
        </w:r>
        <w:r>
          <w:rPr>
            <w:rFonts w:ascii="Cambria" w:eastAsia="Cambria" w:hAnsi="Cambria" w:cs="Cambria"/>
            <w:color w:val="0000FF"/>
            <w:spacing w:val="2"/>
            <w:sz w:val="24"/>
            <w:szCs w:val="24"/>
            <w:u w:val="single" w:color="0000FF"/>
          </w:rPr>
          <w:t>G</w:t>
        </w:r>
        <w:r>
          <w:rPr>
            <w:rFonts w:ascii="Cambria" w:eastAsia="Cambria" w:hAnsi="Cambria" w:cs="Cambria"/>
            <w:color w:val="0000FF"/>
            <w:spacing w:val="-2"/>
            <w:sz w:val="24"/>
            <w:szCs w:val="24"/>
            <w:u w:val="single" w:color="0000FF"/>
          </w:rPr>
          <w:t>e</w:t>
        </w:r>
        <w:r>
          <w:rPr>
            <w:rFonts w:ascii="Cambria" w:eastAsia="Cambria" w:hAnsi="Cambria" w:cs="Cambria"/>
            <w:color w:val="0000FF"/>
            <w:sz w:val="24"/>
            <w:szCs w:val="24"/>
            <w:u w:val="single" w:color="0000FF"/>
          </w:rPr>
          <w:t>n</w:t>
        </w:r>
        <w:r>
          <w:rPr>
            <w:rFonts w:ascii="Cambria" w:eastAsia="Cambria" w:hAnsi="Cambria" w:cs="Cambria"/>
            <w:color w:val="0000FF"/>
            <w:spacing w:val="-1"/>
            <w:sz w:val="24"/>
            <w:szCs w:val="24"/>
            <w:u w:val="single" w:color="0000FF"/>
          </w:rPr>
          <w:t>e</w:t>
        </w:r>
        <w:r>
          <w:rPr>
            <w:rFonts w:ascii="Cambria" w:eastAsia="Cambria" w:hAnsi="Cambria" w:cs="Cambria"/>
            <w:color w:val="0000FF"/>
            <w:spacing w:val="1"/>
            <w:sz w:val="24"/>
            <w:szCs w:val="24"/>
            <w:u w:val="single" w:color="0000FF"/>
          </w:rPr>
          <w:t>r</w:t>
        </w:r>
        <w:r>
          <w:rPr>
            <w:rFonts w:ascii="Cambria" w:eastAsia="Cambria" w:hAnsi="Cambria" w:cs="Cambria"/>
            <w:color w:val="0000FF"/>
            <w:spacing w:val="-2"/>
            <w:sz w:val="24"/>
            <w:szCs w:val="24"/>
            <w:u w:val="single" w:color="0000FF"/>
          </w:rPr>
          <w:t>a</w:t>
        </w:r>
        <w:r>
          <w:rPr>
            <w:rFonts w:ascii="Cambria" w:eastAsia="Cambria" w:hAnsi="Cambria" w:cs="Cambria"/>
            <w:color w:val="0000FF"/>
            <w:sz w:val="24"/>
            <w:szCs w:val="24"/>
            <w:u w:val="single" w:color="0000FF"/>
          </w:rPr>
          <w:t>t</w:t>
        </w:r>
        <w:r>
          <w:rPr>
            <w:rFonts w:ascii="Cambria" w:eastAsia="Cambria" w:hAnsi="Cambria" w:cs="Cambria"/>
            <w:color w:val="0000FF"/>
            <w:spacing w:val="1"/>
            <w:sz w:val="24"/>
            <w:szCs w:val="24"/>
            <w:u w:val="single" w:color="0000FF"/>
          </w:rPr>
          <w:t>i</w:t>
        </w:r>
        <w:r>
          <w:rPr>
            <w:rFonts w:ascii="Cambria" w:eastAsia="Cambria" w:hAnsi="Cambria" w:cs="Cambria"/>
            <w:color w:val="0000FF"/>
            <w:spacing w:val="-1"/>
            <w:sz w:val="24"/>
            <w:szCs w:val="24"/>
            <w:u w:val="single" w:color="0000FF"/>
          </w:rPr>
          <w:t>v</w:t>
        </w:r>
        <w:r>
          <w:rPr>
            <w:rFonts w:ascii="Cambria" w:eastAsia="Cambria" w:hAnsi="Cambria" w:cs="Cambria"/>
            <w:color w:val="0000FF"/>
            <w:sz w:val="24"/>
            <w:szCs w:val="24"/>
            <w:u w:val="single" w:color="0000FF"/>
          </w:rPr>
          <w:t>e</w:t>
        </w:r>
        <w:r>
          <w:rPr>
            <w:rFonts w:ascii="Cambria" w:eastAsia="Cambria" w:hAnsi="Cambria" w:cs="Cambria"/>
            <w:color w:val="0000FF"/>
            <w:spacing w:val="-2"/>
            <w:sz w:val="24"/>
            <w:szCs w:val="24"/>
            <w:u w:val="single" w:color="0000FF"/>
          </w:rPr>
          <w:t xml:space="preserve"> </w:t>
        </w:r>
        <w:r>
          <w:rPr>
            <w:rFonts w:ascii="Cambria" w:eastAsia="Cambria" w:hAnsi="Cambria" w:cs="Cambria"/>
            <w:color w:val="0000FF"/>
            <w:spacing w:val="-1"/>
            <w:sz w:val="24"/>
            <w:szCs w:val="24"/>
            <w:u w:val="single" w:color="0000FF"/>
          </w:rPr>
          <w:t>A</w:t>
        </w:r>
        <w:r>
          <w:rPr>
            <w:rFonts w:ascii="Cambria" w:eastAsia="Cambria" w:hAnsi="Cambria" w:cs="Cambria"/>
            <w:color w:val="0000FF"/>
            <w:sz w:val="24"/>
            <w:szCs w:val="24"/>
            <w:u w:val="single" w:color="0000FF"/>
          </w:rPr>
          <w:t>I</w:t>
        </w:r>
        <w:r>
          <w:rPr>
            <w:rFonts w:ascii="Cambria" w:eastAsia="Cambria" w:hAnsi="Cambria" w:cs="Cambria"/>
            <w:color w:val="0000FF"/>
            <w:spacing w:val="-1"/>
            <w:sz w:val="24"/>
            <w:szCs w:val="24"/>
            <w:u w:val="single" w:color="0000FF"/>
          </w:rPr>
          <w:t xml:space="preserve"> </w:t>
        </w:r>
        <w:r>
          <w:rPr>
            <w:rFonts w:ascii="Cambria" w:eastAsia="Cambria" w:hAnsi="Cambria" w:cs="Cambria"/>
            <w:color w:val="0000FF"/>
            <w:sz w:val="24"/>
            <w:szCs w:val="24"/>
            <w:u w:val="single" w:color="0000FF"/>
          </w:rPr>
          <w:t>D</w:t>
        </w:r>
        <w:r>
          <w:rPr>
            <w:rFonts w:ascii="Cambria" w:eastAsia="Cambria" w:hAnsi="Cambria" w:cs="Cambria"/>
            <w:color w:val="0000FF"/>
            <w:spacing w:val="2"/>
            <w:sz w:val="24"/>
            <w:szCs w:val="24"/>
            <w:u w:val="single" w:color="0000FF"/>
          </w:rPr>
          <w:t>o</w:t>
        </w:r>
        <w:r>
          <w:rPr>
            <w:rFonts w:ascii="Cambria" w:eastAsia="Cambria" w:hAnsi="Cambria" w:cs="Cambria"/>
            <w:color w:val="0000FF"/>
            <w:sz w:val="24"/>
            <w:szCs w:val="24"/>
            <w:u w:val="single" w:color="0000FF"/>
          </w:rPr>
          <w:t>c</w:t>
        </w:r>
        <w:r>
          <w:rPr>
            <w:rFonts w:ascii="Cambria" w:eastAsia="Cambria" w:hAnsi="Cambria" w:cs="Cambria"/>
            <w:color w:val="0000FF"/>
            <w:spacing w:val="1"/>
            <w:sz w:val="24"/>
            <w:szCs w:val="24"/>
            <w:u w:val="single" w:color="0000FF"/>
          </w:rPr>
          <w:t>u</w:t>
        </w:r>
        <w:r>
          <w:rPr>
            <w:rFonts w:ascii="Cambria" w:eastAsia="Cambria" w:hAnsi="Cambria" w:cs="Cambria"/>
            <w:color w:val="0000FF"/>
            <w:spacing w:val="2"/>
            <w:sz w:val="24"/>
            <w:szCs w:val="24"/>
            <w:u w:val="single" w:color="0000FF"/>
          </w:rPr>
          <w:t>m</w:t>
        </w:r>
        <w:r>
          <w:rPr>
            <w:rFonts w:ascii="Cambria" w:eastAsia="Cambria" w:hAnsi="Cambria" w:cs="Cambria"/>
            <w:color w:val="0000FF"/>
            <w:spacing w:val="-2"/>
            <w:sz w:val="24"/>
            <w:szCs w:val="24"/>
            <w:u w:val="single" w:color="0000FF"/>
          </w:rPr>
          <w:t>e</w:t>
        </w:r>
        <w:r>
          <w:rPr>
            <w:rFonts w:ascii="Cambria" w:eastAsia="Cambria" w:hAnsi="Cambria" w:cs="Cambria"/>
            <w:color w:val="0000FF"/>
            <w:sz w:val="24"/>
            <w:szCs w:val="24"/>
            <w:u w:val="single" w:color="0000FF"/>
          </w:rPr>
          <w:t>n</w:t>
        </w:r>
        <w:r>
          <w:rPr>
            <w:rFonts w:ascii="Cambria" w:eastAsia="Cambria" w:hAnsi="Cambria" w:cs="Cambria"/>
            <w:color w:val="0000FF"/>
            <w:spacing w:val="1"/>
            <w:sz w:val="24"/>
            <w:szCs w:val="24"/>
            <w:u w:val="single" w:color="0000FF"/>
          </w:rPr>
          <w:t>t</w:t>
        </w:r>
        <w:r>
          <w:rPr>
            <w:rFonts w:ascii="Cambria" w:eastAsia="Cambria" w:hAnsi="Cambria" w:cs="Cambria"/>
            <w:color w:val="0000FF"/>
            <w:spacing w:val="2"/>
            <w:sz w:val="24"/>
            <w:szCs w:val="24"/>
            <w:u w:val="single" w:color="0000FF"/>
          </w:rPr>
          <w:t>a</w:t>
        </w:r>
        <w:r>
          <w:rPr>
            <w:rFonts w:ascii="Cambria" w:eastAsia="Cambria" w:hAnsi="Cambria" w:cs="Cambria"/>
            <w:color w:val="0000FF"/>
            <w:sz w:val="24"/>
            <w:szCs w:val="24"/>
            <w:u w:val="single" w:color="0000FF"/>
          </w:rPr>
          <w:t>t</w:t>
        </w:r>
        <w:r>
          <w:rPr>
            <w:rFonts w:ascii="Cambria" w:eastAsia="Cambria" w:hAnsi="Cambria" w:cs="Cambria"/>
            <w:color w:val="0000FF"/>
            <w:spacing w:val="1"/>
            <w:sz w:val="24"/>
            <w:szCs w:val="24"/>
            <w:u w:val="single" w:color="0000FF"/>
          </w:rPr>
          <w:t>i</w:t>
        </w:r>
        <w:r>
          <w:rPr>
            <w:rFonts w:ascii="Cambria" w:eastAsia="Cambria" w:hAnsi="Cambria" w:cs="Cambria"/>
            <w:color w:val="0000FF"/>
            <w:spacing w:val="2"/>
            <w:sz w:val="24"/>
            <w:szCs w:val="24"/>
            <w:u w:val="single" w:color="0000FF"/>
          </w:rPr>
          <w:t>o</w:t>
        </w:r>
        <w:r>
          <w:rPr>
            <w:rFonts w:ascii="Cambria" w:eastAsia="Cambria" w:hAnsi="Cambria" w:cs="Cambria"/>
            <w:color w:val="0000FF"/>
            <w:sz w:val="24"/>
            <w:szCs w:val="24"/>
            <w:u w:val="single" w:color="0000FF"/>
          </w:rPr>
          <w:t>n</w:t>
        </w:r>
        <w:r>
          <w:rPr>
            <w:rFonts w:ascii="Cambria" w:eastAsia="Cambria" w:hAnsi="Cambria" w:cs="Cambria"/>
            <w:color w:val="0000FF"/>
            <w:spacing w:val="1"/>
            <w:sz w:val="24"/>
            <w:szCs w:val="24"/>
          </w:rPr>
          <w:t xml:space="preserve"> </w:t>
        </w:r>
        <w:r>
          <w:rPr>
            <w:rFonts w:ascii="Cambria" w:eastAsia="Cambria" w:hAnsi="Cambria" w:cs="Cambria"/>
            <w:color w:val="000000"/>
            <w:sz w:val="24"/>
            <w:szCs w:val="24"/>
          </w:rPr>
          <w:t>to</w:t>
        </w:r>
      </w:hyperlink>
      <w:r>
        <w:rPr>
          <w:rFonts w:ascii="Cambria" w:eastAsia="Cambria" w:hAnsi="Cambria" w:cs="Cambria"/>
          <w:color w:val="000000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color w:val="000000"/>
          <w:spacing w:val="-6"/>
          <w:sz w:val="24"/>
          <w:szCs w:val="24"/>
        </w:rPr>
        <w:t>v</w:t>
      </w:r>
      <w:r>
        <w:rPr>
          <w:rFonts w:ascii="Cambria" w:eastAsia="Cambria" w:hAnsi="Cambria" w:cs="Cambria"/>
          <w:color w:val="000000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spacing w:val="2"/>
          <w:sz w:val="24"/>
          <w:szCs w:val="24"/>
        </w:rPr>
        <w:t>lu</w:t>
      </w:r>
      <w:r>
        <w:rPr>
          <w:rFonts w:ascii="Cambria" w:eastAsia="Cambria" w:hAnsi="Cambria" w:cs="Cambria"/>
          <w:color w:val="000000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sz w:val="24"/>
          <w:szCs w:val="24"/>
        </w:rPr>
        <w:t>te</w:t>
      </w:r>
      <w:r>
        <w:rPr>
          <w:rFonts w:ascii="Cambria" w:eastAsia="Cambria" w:hAnsi="Cambria" w:cs="Cambria"/>
          <w:color w:val="000000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color w:val="000000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sz w:val="24"/>
          <w:szCs w:val="24"/>
        </w:rPr>
        <w:t>i</w:t>
      </w:r>
      <w:r>
        <w:rPr>
          <w:rFonts w:ascii="Cambria" w:eastAsia="Cambria" w:hAnsi="Cambria" w:cs="Cambria"/>
          <w:color w:val="000000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color w:val="000000"/>
          <w:spacing w:val="3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spacing w:val="-2"/>
          <w:sz w:val="24"/>
          <w:szCs w:val="24"/>
        </w:rPr>
        <w:t>b</w:t>
      </w:r>
      <w:r>
        <w:rPr>
          <w:rFonts w:ascii="Cambria" w:eastAsia="Cambria" w:hAnsi="Cambria" w:cs="Cambria"/>
          <w:color w:val="000000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color w:val="000000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color w:val="000000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color w:val="000000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color w:val="000000"/>
          <w:sz w:val="24"/>
          <w:szCs w:val="24"/>
        </w:rPr>
        <w:t>i</w:t>
      </w:r>
      <w:r>
        <w:rPr>
          <w:rFonts w:ascii="Cambria" w:eastAsia="Cambria" w:hAnsi="Cambria" w:cs="Cambria"/>
          <w:color w:val="000000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i </w:t>
      </w:r>
      <w:r>
        <w:rPr>
          <w:rFonts w:ascii="Cambria" w:eastAsia="Cambria" w:hAnsi="Cambria" w:cs="Cambria"/>
          <w:color w:val="000000"/>
          <w:spacing w:val="2"/>
          <w:sz w:val="24"/>
          <w:szCs w:val="24"/>
        </w:rPr>
        <w:t>mo</w:t>
      </w:r>
      <w:r>
        <w:rPr>
          <w:rFonts w:ascii="Cambria" w:eastAsia="Cambria" w:hAnsi="Cambria" w:cs="Cambria"/>
          <w:color w:val="000000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color w:val="000000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color w:val="000000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color w:val="000000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391939A6" w14:textId="77777777" w:rsidR="00991C55" w:rsidRDefault="00991C55">
      <w:pPr>
        <w:spacing w:before="6" w:line="160" w:lineRule="exact"/>
        <w:rPr>
          <w:sz w:val="16"/>
          <w:szCs w:val="16"/>
        </w:rPr>
      </w:pPr>
    </w:p>
    <w:p w14:paraId="17C56BB3" w14:textId="77777777" w:rsidR="00991C55" w:rsidRDefault="00000000">
      <w:pPr>
        <w:ind w:left="1142" w:right="2667"/>
        <w:jc w:val="center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w</w:t>
      </w:r>
      <w:proofErr w:type="gramEnd"/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3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>b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4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pacing w:val="1"/>
          <w:sz w:val="24"/>
          <w:szCs w:val="24"/>
        </w:rPr>
        <w:t>1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pacing w:val="2"/>
          <w:sz w:val="24"/>
          <w:szCs w:val="24"/>
        </w:rPr>
        <w:t>5</w:t>
      </w:r>
      <w:r>
        <w:rPr>
          <w:rFonts w:ascii="Cambria" w:eastAsia="Cambria" w:hAnsi="Cambria" w:cs="Cambria"/>
          <w:spacing w:val="-3"/>
          <w:sz w:val="24"/>
          <w:szCs w:val="24"/>
        </w:rPr>
        <w:t>-</w:t>
      </w:r>
      <w:r>
        <w:rPr>
          <w:rFonts w:ascii="Cambria" w:eastAsia="Cambria" w:hAnsi="Cambria" w:cs="Cambria"/>
          <w:spacing w:val="1"/>
          <w:sz w:val="24"/>
          <w:szCs w:val="24"/>
        </w:rPr>
        <w:t>pr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ci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3"/>
          <w:sz w:val="24"/>
          <w:szCs w:val="24"/>
        </w:rPr>
        <w:t>l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0BC17611" w14:textId="77777777" w:rsidR="00991C55" w:rsidRDefault="00991C55">
      <w:pPr>
        <w:spacing w:before="3" w:line="160" w:lineRule="exact"/>
        <w:rPr>
          <w:sz w:val="17"/>
          <w:szCs w:val="17"/>
        </w:rPr>
      </w:pPr>
    </w:p>
    <w:p w14:paraId="17DB1AF5" w14:textId="77777777" w:rsidR="00991C55" w:rsidRDefault="00000000">
      <w:pPr>
        <w:ind w:left="1901"/>
        <w:rPr>
          <w:rFonts w:ascii="Cambria" w:eastAsia="Cambria" w:hAnsi="Cambria" w:cs="Cambria"/>
          <w:sz w:val="24"/>
          <w:szCs w:val="24"/>
        </w:rPr>
      </w:pPr>
      <w:r>
        <w:rPr>
          <w:rFonts w:ascii="Wingdings" w:eastAsia="Wingdings" w:hAnsi="Wingdings" w:cs="Wingdings"/>
        </w:rPr>
        <w:t></w:t>
      </w:r>
      <w:r>
        <w:t xml:space="preserve">    </w:t>
      </w:r>
      <w:r>
        <w:rPr>
          <w:spacing w:val="19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ng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2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nd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w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(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1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ll</w:t>
      </w:r>
      <w:r>
        <w:rPr>
          <w:rFonts w:ascii="Cambria" w:eastAsia="Cambria" w:hAnsi="Cambria" w:cs="Cambria"/>
          <w:spacing w:val="-4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1"/>
          <w:sz w:val="24"/>
          <w:szCs w:val="24"/>
        </w:rPr>
        <w:t>k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)</w:t>
      </w:r>
    </w:p>
    <w:p w14:paraId="4BA5E5FF" w14:textId="77777777" w:rsidR="00991C55" w:rsidRDefault="00991C55">
      <w:pPr>
        <w:spacing w:before="5" w:line="180" w:lineRule="exact"/>
        <w:rPr>
          <w:sz w:val="18"/>
          <w:szCs w:val="18"/>
        </w:rPr>
      </w:pPr>
    </w:p>
    <w:p w14:paraId="36753BEF" w14:textId="77777777" w:rsidR="00991C55" w:rsidRDefault="00000000">
      <w:pPr>
        <w:ind w:left="1901"/>
        <w:rPr>
          <w:rFonts w:ascii="Cambria" w:eastAsia="Cambria" w:hAnsi="Cambria" w:cs="Cambria"/>
          <w:sz w:val="24"/>
          <w:szCs w:val="24"/>
        </w:rPr>
      </w:pPr>
      <w:r>
        <w:rPr>
          <w:rFonts w:ascii="Wingdings" w:eastAsia="Wingdings" w:hAnsi="Wingdings" w:cs="Wingdings"/>
        </w:rPr>
        <w:t></w:t>
      </w:r>
      <w:r>
        <w:t xml:space="preserve">    </w:t>
      </w:r>
      <w:r>
        <w:rPr>
          <w:spacing w:val="19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ru</w:t>
      </w:r>
      <w:r>
        <w:rPr>
          <w:rFonts w:ascii="Cambria" w:eastAsia="Cambria" w:hAnsi="Cambria" w:cs="Cambria"/>
          <w:sz w:val="24"/>
          <w:szCs w:val="24"/>
        </w:rPr>
        <w:t>ct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p</w:t>
      </w:r>
      <w:r>
        <w:rPr>
          <w:rFonts w:ascii="Cambria" w:eastAsia="Cambria" w:hAnsi="Cambria" w:cs="Cambria"/>
          <w:spacing w:val="-3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om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4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ng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h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m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t 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</w:p>
    <w:p w14:paraId="4A890090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04E76BC2" w14:textId="77777777" w:rsidR="00991C55" w:rsidRDefault="00000000">
      <w:pPr>
        <w:ind w:left="1901"/>
        <w:rPr>
          <w:rFonts w:ascii="Cambria" w:eastAsia="Cambria" w:hAnsi="Cambria" w:cs="Cambria"/>
          <w:sz w:val="24"/>
          <w:szCs w:val="24"/>
        </w:rPr>
      </w:pPr>
      <w:r>
        <w:rPr>
          <w:rFonts w:ascii="Wingdings" w:eastAsia="Wingdings" w:hAnsi="Wingdings" w:cs="Wingdings"/>
        </w:rPr>
        <w:t></w:t>
      </w:r>
      <w:r>
        <w:t xml:space="preserve">    </w:t>
      </w:r>
      <w:r>
        <w:rPr>
          <w:spacing w:val="19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F</w:t>
      </w:r>
      <w:r>
        <w:rPr>
          <w:rFonts w:ascii="Cambria" w:eastAsia="Cambria" w:hAnsi="Cambria" w:cs="Cambria"/>
          <w:spacing w:val="-2"/>
          <w:sz w:val="24"/>
          <w:szCs w:val="24"/>
        </w:rPr>
        <w:t>as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ee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6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in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3"/>
          <w:sz w:val="24"/>
          <w:szCs w:val="24"/>
        </w:rPr>
        <w:t>m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-2"/>
          <w:sz w:val="24"/>
          <w:szCs w:val="24"/>
        </w:rPr>
        <w:t>b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y</w:t>
      </w:r>
    </w:p>
    <w:p w14:paraId="3D1DA3FB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352897FF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3</w:t>
      </w:r>
      <w:r>
        <w:rPr>
          <w:rFonts w:ascii="Cambria" w:eastAsia="Cambria" w:hAnsi="Cambria" w:cs="Cambria"/>
          <w:sz w:val="24"/>
          <w:szCs w:val="24"/>
        </w:rPr>
        <w:t xml:space="preserve">.  </w:t>
      </w:r>
      <w:r>
        <w:rPr>
          <w:rFonts w:ascii="Cambria" w:eastAsia="Cambria" w:hAnsi="Cambria" w:cs="Cambria"/>
          <w:spacing w:val="19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l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fo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z w:val="24"/>
          <w:szCs w:val="24"/>
        </w:rPr>
        <w:t>e</w:t>
      </w:r>
    </w:p>
    <w:p w14:paraId="715BD3DF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6ADC01BA" w14:textId="77777777" w:rsidR="00991C55" w:rsidRDefault="00000000">
      <w:pPr>
        <w:tabs>
          <w:tab w:val="left" w:pos="1540"/>
        </w:tabs>
        <w:spacing w:line="257" w:lineRule="auto"/>
        <w:ind w:left="1541" w:right="2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</w:rPr>
        <w:tab/>
      </w:r>
      <w:r>
        <w:rPr>
          <w:rFonts w:ascii="Cambria" w:eastAsia="Cambria" w:hAnsi="Cambria" w:cs="Cambria"/>
          <w:spacing w:val="2"/>
          <w:sz w:val="24"/>
          <w:szCs w:val="24"/>
        </w:rPr>
        <w:t>B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nc</w:t>
      </w:r>
      <w:r>
        <w:rPr>
          <w:rFonts w:ascii="Cambria" w:eastAsia="Cambria" w:hAnsi="Cambria" w:cs="Cambria"/>
          <w:spacing w:val="2"/>
          <w:sz w:val="24"/>
          <w:szCs w:val="24"/>
        </w:rPr>
        <w:t>hm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1"/>
          <w:sz w:val="24"/>
          <w:szCs w:val="24"/>
        </w:rPr>
        <w:t>k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nd</w:t>
      </w:r>
      <w:r>
        <w:rPr>
          <w:rFonts w:ascii="Cambria" w:eastAsia="Cambria" w:hAnsi="Cambria" w:cs="Cambria"/>
          <w:sz w:val="24"/>
          <w:szCs w:val="24"/>
        </w:rPr>
        <w:t>ic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4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pacing w:val="1"/>
          <w:sz w:val="24"/>
          <w:szCs w:val="24"/>
        </w:rPr>
        <w:t>1</w:t>
      </w:r>
      <w:r>
        <w:rPr>
          <w:rFonts w:ascii="Cambria" w:eastAsia="Cambria" w:hAnsi="Cambria" w:cs="Cambria"/>
          <w:spacing w:val="-6"/>
          <w:sz w:val="24"/>
          <w:szCs w:val="24"/>
        </w:rPr>
        <w:t>.</w:t>
      </w:r>
      <w:r>
        <w:rPr>
          <w:rFonts w:ascii="Cambria" w:eastAsia="Cambria" w:hAnsi="Cambria" w:cs="Cambria"/>
          <w:spacing w:val="2"/>
          <w:sz w:val="24"/>
          <w:szCs w:val="24"/>
        </w:rPr>
        <w:t>5-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3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ab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x f</w:t>
      </w:r>
      <w:r>
        <w:rPr>
          <w:rFonts w:ascii="Cambria" w:eastAsia="Cambria" w:hAnsi="Cambria" w:cs="Cambria"/>
          <w:spacing w:val="1"/>
          <w:sz w:val="24"/>
          <w:szCs w:val="24"/>
        </w:rPr>
        <w:t>or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ng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eas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ru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5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ex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-1"/>
          <w:sz w:val="24"/>
          <w:szCs w:val="24"/>
        </w:rPr>
        <w:t>k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ab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 f</w:t>
      </w:r>
      <w:r>
        <w:rPr>
          <w:rFonts w:ascii="Cambria" w:eastAsia="Cambria" w:hAnsi="Cambria" w:cs="Cambria"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n.</w:t>
      </w:r>
    </w:p>
    <w:p w14:paraId="153B362F" w14:textId="77777777" w:rsidR="00991C55" w:rsidRDefault="00991C55">
      <w:pPr>
        <w:spacing w:before="4" w:line="160" w:lineRule="exact"/>
        <w:rPr>
          <w:sz w:val="16"/>
          <w:szCs w:val="16"/>
        </w:rPr>
      </w:pPr>
    </w:p>
    <w:p w14:paraId="1B9A550F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4</w:t>
      </w:r>
      <w:r>
        <w:rPr>
          <w:rFonts w:ascii="Cambria" w:eastAsia="Cambria" w:hAnsi="Cambria" w:cs="Cambria"/>
          <w:sz w:val="24"/>
          <w:szCs w:val="24"/>
        </w:rPr>
        <w:t xml:space="preserve">.  </w:t>
      </w:r>
      <w:r>
        <w:rPr>
          <w:rFonts w:ascii="Cambria" w:eastAsia="Cambria" w:hAnsi="Cambria" w:cs="Cambria"/>
          <w:spacing w:val="19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l</w:t>
      </w:r>
    </w:p>
    <w:p w14:paraId="0ABDEBD5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330CF384" w14:textId="77777777" w:rsidR="00991C55" w:rsidRDefault="00000000">
      <w:pPr>
        <w:ind w:left="783" w:right="5872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ct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i-</w:t>
      </w:r>
      <w:r>
        <w:rPr>
          <w:rFonts w:ascii="Cambria" w:eastAsia="Cambria" w:hAnsi="Cambria" w:cs="Cambria"/>
          <w:spacing w:val="1"/>
          <w:sz w:val="24"/>
          <w:szCs w:val="24"/>
        </w:rPr>
        <w:t>1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pacing w:val="2"/>
          <w:sz w:val="24"/>
          <w:szCs w:val="24"/>
        </w:rPr>
        <w:t>5</w:t>
      </w:r>
      <w:r>
        <w:rPr>
          <w:rFonts w:ascii="Cambria" w:eastAsia="Cambria" w:hAnsi="Cambria" w:cs="Cambria"/>
          <w:spacing w:val="-3"/>
          <w:sz w:val="24"/>
          <w:szCs w:val="24"/>
        </w:rPr>
        <w:t>-</w:t>
      </w:r>
      <w:r>
        <w:rPr>
          <w:rFonts w:ascii="Cambria" w:eastAsia="Cambria" w:hAnsi="Cambria" w:cs="Cambria"/>
          <w:spacing w:val="1"/>
          <w:sz w:val="24"/>
          <w:szCs w:val="24"/>
        </w:rPr>
        <w:t>pr</w:t>
      </w:r>
      <w:r>
        <w:rPr>
          <w:rFonts w:ascii="Cambria" w:eastAsia="Cambria" w:hAnsi="Cambria" w:cs="Cambria"/>
          <w:sz w:val="24"/>
          <w:szCs w:val="24"/>
        </w:rPr>
        <w:t>o</w:t>
      </w:r>
    </w:p>
    <w:p w14:paraId="12E6DE15" w14:textId="77777777" w:rsidR="00991C55" w:rsidRDefault="00991C55">
      <w:pPr>
        <w:spacing w:line="180" w:lineRule="exact"/>
        <w:rPr>
          <w:sz w:val="18"/>
          <w:szCs w:val="18"/>
        </w:rPr>
      </w:pPr>
    </w:p>
    <w:p w14:paraId="3DE277E9" w14:textId="77777777" w:rsidR="00991C55" w:rsidRDefault="00000000">
      <w:pPr>
        <w:tabs>
          <w:tab w:val="left" w:pos="2260"/>
        </w:tabs>
        <w:spacing w:line="262" w:lineRule="auto"/>
        <w:ind w:left="2261" w:right="263" w:hanging="360"/>
        <w:rPr>
          <w:rFonts w:ascii="Cambria" w:eastAsia="Cambria" w:hAnsi="Cambria" w:cs="Cambria"/>
          <w:sz w:val="24"/>
          <w:szCs w:val="24"/>
        </w:rPr>
      </w:pPr>
      <w:r>
        <w:rPr>
          <w:rFonts w:ascii="Wingdings" w:eastAsia="Wingdings" w:hAnsi="Wingdings" w:cs="Wingdings"/>
        </w:rPr>
        <w:t></w:t>
      </w:r>
      <w:r>
        <w:rPr>
          <w:rFonts w:ascii="Wingdings" w:eastAsia="Wingdings" w:hAnsi="Wingdings" w:cs="Wingdings"/>
          <w:spacing w:val="-199"/>
        </w:rPr>
        <w:t></w:t>
      </w:r>
      <w:r>
        <w:tab/>
      </w:r>
      <w:r>
        <w:rPr>
          <w:rFonts w:ascii="Cambria" w:eastAsia="Cambria" w:hAnsi="Cambria" w:cs="Cambria"/>
          <w:spacing w:val="2"/>
          <w:sz w:val="24"/>
          <w:szCs w:val="24"/>
        </w:rPr>
        <w:t>B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dra</w:t>
      </w:r>
      <w:r>
        <w:rPr>
          <w:rFonts w:ascii="Cambria" w:eastAsia="Cambria" w:hAnsi="Cambria" w:cs="Cambria"/>
          <w:sz w:val="24"/>
          <w:szCs w:val="24"/>
        </w:rPr>
        <w:t>fting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h</w:t>
      </w:r>
      <w:r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cti</w:t>
      </w:r>
      <w:r>
        <w:rPr>
          <w:rFonts w:ascii="Cambria" w:eastAsia="Cambria" w:hAnsi="Cambria" w:cs="Cambria"/>
          <w:spacing w:val="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a</w:t>
      </w:r>
      <w:r>
        <w:rPr>
          <w:rFonts w:ascii="Cambria" w:eastAsia="Cambria" w:hAnsi="Cambria" w:cs="Cambria"/>
          <w:sz w:val="24"/>
          <w:szCs w:val="24"/>
        </w:rPr>
        <w:t xml:space="preserve">nd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j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rg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n.</w:t>
      </w:r>
    </w:p>
    <w:p w14:paraId="341F0CE6" w14:textId="77777777" w:rsidR="00991C55" w:rsidRDefault="00991C55">
      <w:pPr>
        <w:spacing w:before="3" w:line="140" w:lineRule="exact"/>
        <w:rPr>
          <w:sz w:val="15"/>
          <w:szCs w:val="15"/>
        </w:rPr>
      </w:pPr>
    </w:p>
    <w:p w14:paraId="263E9292" w14:textId="77777777" w:rsidR="00991C55" w:rsidRDefault="00000000">
      <w:pPr>
        <w:tabs>
          <w:tab w:val="left" w:pos="2260"/>
        </w:tabs>
        <w:spacing w:line="262" w:lineRule="auto"/>
        <w:ind w:left="2261" w:right="462" w:hanging="360"/>
        <w:rPr>
          <w:rFonts w:ascii="Cambria" w:eastAsia="Cambria" w:hAnsi="Cambria" w:cs="Cambria"/>
          <w:sz w:val="24"/>
          <w:szCs w:val="24"/>
        </w:rPr>
        <w:sectPr w:rsidR="00991C55">
          <w:pgSz w:w="11920" w:h="16840"/>
          <w:pgMar w:top="1860" w:right="1320" w:bottom="280" w:left="1340" w:header="708" w:footer="0" w:gutter="0"/>
          <w:cols w:space="720"/>
        </w:sectPr>
      </w:pPr>
      <w:r>
        <w:rPr>
          <w:rFonts w:ascii="Wingdings" w:eastAsia="Wingdings" w:hAnsi="Wingdings" w:cs="Wingdings"/>
        </w:rPr>
        <w:t></w:t>
      </w:r>
      <w:r>
        <w:rPr>
          <w:rFonts w:ascii="Wingdings" w:eastAsia="Wingdings" w:hAnsi="Wingdings" w:cs="Wingdings"/>
          <w:spacing w:val="-199"/>
        </w:rPr>
        <w:t></w:t>
      </w:r>
      <w:r>
        <w:tab/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ab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ng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b</w:t>
      </w:r>
      <w:r>
        <w:rPr>
          <w:rFonts w:ascii="Cambria" w:eastAsia="Cambria" w:hAnsi="Cambria" w:cs="Cambria"/>
          <w:spacing w:val="3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r i</w:t>
      </w:r>
      <w:r>
        <w:rPr>
          <w:rFonts w:ascii="Cambria" w:eastAsia="Cambria" w:hAnsi="Cambria" w:cs="Cambria"/>
          <w:spacing w:val="1"/>
          <w:sz w:val="24"/>
          <w:szCs w:val="24"/>
        </w:rPr>
        <w:t>np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ts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ic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ll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4989BBA9" w14:textId="77777777" w:rsidR="00991C55" w:rsidRDefault="00991C55">
      <w:pPr>
        <w:spacing w:line="200" w:lineRule="exact"/>
      </w:pPr>
    </w:p>
    <w:p w14:paraId="43F12D51" w14:textId="77777777" w:rsidR="00991C55" w:rsidRDefault="00991C55">
      <w:pPr>
        <w:spacing w:before="12" w:line="240" w:lineRule="exact"/>
        <w:rPr>
          <w:sz w:val="24"/>
          <w:szCs w:val="24"/>
        </w:rPr>
      </w:pPr>
    </w:p>
    <w:p w14:paraId="16645DFC" w14:textId="77777777" w:rsidR="00991C55" w:rsidRDefault="00000000">
      <w:pPr>
        <w:spacing w:before="26"/>
        <w:ind w:left="14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1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.2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6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A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hi</w:t>
      </w:r>
      <w:r>
        <w:rPr>
          <w:rFonts w:ascii="Cambria" w:eastAsia="Cambria" w:hAnsi="Cambria" w:cs="Cambria"/>
          <w:b/>
          <w:spacing w:val="-6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ure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A</w:t>
      </w:r>
      <w:r>
        <w:rPr>
          <w:rFonts w:ascii="Cambria" w:eastAsia="Cambria" w:hAnsi="Cambria" w:cs="Cambria"/>
          <w:b/>
          <w:sz w:val="24"/>
          <w:szCs w:val="24"/>
        </w:rPr>
        <w:t>pp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n</w:t>
      </w:r>
    </w:p>
    <w:p w14:paraId="2376530E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0D5D1702" w14:textId="77777777" w:rsidR="00991C55" w:rsidRDefault="00000000">
      <w:pPr>
        <w:ind w:left="14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1</w:t>
      </w:r>
      <w:r>
        <w:rPr>
          <w:rFonts w:ascii="Cambria" w:eastAsia="Cambria" w:hAnsi="Cambria" w:cs="Cambria"/>
          <w:b/>
          <w:sz w:val="24"/>
          <w:szCs w:val="24"/>
        </w:rPr>
        <w:t>.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A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hi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ur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ia</w:t>
      </w:r>
      <w:r>
        <w:rPr>
          <w:rFonts w:ascii="Cambria" w:eastAsia="Cambria" w:hAnsi="Cambria" w:cs="Cambria"/>
          <w:b/>
          <w:sz w:val="24"/>
          <w:szCs w:val="24"/>
        </w:rPr>
        <w:t>gr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m</w:t>
      </w:r>
    </w:p>
    <w:p w14:paraId="47484FD0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3C2ABF38" w14:textId="77777777" w:rsidR="00991C55" w:rsidRDefault="00000000">
      <w:pPr>
        <w:ind w:left="180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om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4EF6AD52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686404CB" w14:textId="77777777" w:rsidR="00991C55" w:rsidRDefault="00000000">
      <w:pPr>
        <w:tabs>
          <w:tab w:val="left" w:pos="2880"/>
        </w:tabs>
        <w:spacing w:line="256" w:lineRule="auto"/>
        <w:ind w:left="2881" w:right="2087" w:hanging="360"/>
        <w:rPr>
          <w:rFonts w:ascii="Cambria" w:eastAsia="Cambria" w:hAnsi="Cambria" w:cs="Cambria"/>
          <w:sz w:val="24"/>
          <w:szCs w:val="24"/>
        </w:rPr>
      </w:pP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</w:rPr>
        <w:tab/>
      </w:r>
      <w:r>
        <w:rPr>
          <w:rFonts w:ascii="Cambria" w:eastAsia="Cambria" w:hAnsi="Cambria" w:cs="Cambria"/>
          <w:b/>
          <w:spacing w:val="2"/>
          <w:sz w:val="24"/>
          <w:szCs w:val="24"/>
        </w:rPr>
        <w:t>F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pacing w:val="2"/>
          <w:sz w:val="24"/>
          <w:szCs w:val="24"/>
        </w:rPr>
        <w:t>ml</w:t>
      </w:r>
      <w:r>
        <w:rPr>
          <w:rFonts w:ascii="Cambria" w:eastAsia="Cambria" w:hAnsi="Cambria" w:cs="Cambria"/>
          <w:sz w:val="24"/>
          <w:szCs w:val="24"/>
        </w:rPr>
        <w:t>it</w:t>
      </w:r>
      <w:proofErr w:type="spellEnd"/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cti</w:t>
      </w:r>
      <w:r>
        <w:rPr>
          <w:rFonts w:ascii="Cambria" w:eastAsia="Cambria" w:hAnsi="Cambria" w:cs="Cambria"/>
          <w:spacing w:val="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 (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5"/>
          <w:sz w:val="24"/>
          <w:szCs w:val="24"/>
        </w:rPr>
        <w:t>c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t,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 xml:space="preserve">, 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ng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pacing w:val="-4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)</w:t>
      </w:r>
    </w:p>
    <w:p w14:paraId="6018D010" w14:textId="77777777" w:rsidR="00991C55" w:rsidRDefault="00991C55">
      <w:pPr>
        <w:spacing w:line="160" w:lineRule="exact"/>
        <w:rPr>
          <w:sz w:val="16"/>
          <w:szCs w:val="16"/>
        </w:rPr>
      </w:pPr>
    </w:p>
    <w:p w14:paraId="32F2DA5E" w14:textId="77777777" w:rsidR="00991C55" w:rsidRDefault="00000000">
      <w:pPr>
        <w:tabs>
          <w:tab w:val="left" w:pos="2880"/>
        </w:tabs>
        <w:spacing w:line="255" w:lineRule="auto"/>
        <w:ind w:left="2881" w:right="2278" w:hanging="360"/>
        <w:rPr>
          <w:rFonts w:ascii="Cambria" w:eastAsia="Cambria" w:hAnsi="Cambria" w:cs="Cambria"/>
          <w:sz w:val="24"/>
          <w:szCs w:val="24"/>
        </w:rPr>
      </w:pP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</w:rPr>
        <w:tab/>
      </w:r>
      <w:r>
        <w:rPr>
          <w:rFonts w:ascii="Cambria" w:eastAsia="Cambria" w:hAnsi="Cambria" w:cs="Cambria"/>
          <w:b/>
          <w:spacing w:val="2"/>
          <w:sz w:val="24"/>
          <w:szCs w:val="24"/>
        </w:rPr>
        <w:t>B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ke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F</w:t>
      </w:r>
      <w:r>
        <w:rPr>
          <w:rFonts w:ascii="Cambria" w:eastAsia="Cambria" w:hAnsi="Cambria" w:cs="Cambria"/>
          <w:spacing w:val="-2"/>
          <w:sz w:val="24"/>
          <w:szCs w:val="24"/>
        </w:rPr>
        <w:t>as</w:t>
      </w:r>
      <w:r>
        <w:rPr>
          <w:rFonts w:ascii="Cambria" w:eastAsia="Cambria" w:hAnsi="Cambria" w:cs="Cambria"/>
          <w:sz w:val="24"/>
          <w:szCs w:val="24"/>
        </w:rPr>
        <w:t>tA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(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ou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o</w:t>
      </w:r>
      <w:r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mo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 xml:space="preserve">ns 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)</w:t>
      </w:r>
    </w:p>
    <w:p w14:paraId="29B018D9" w14:textId="77777777" w:rsidR="00991C55" w:rsidRDefault="00991C55">
      <w:pPr>
        <w:spacing w:before="6" w:line="160" w:lineRule="exact"/>
        <w:rPr>
          <w:sz w:val="16"/>
          <w:szCs w:val="16"/>
        </w:rPr>
      </w:pPr>
    </w:p>
    <w:p w14:paraId="63B6085C" w14:textId="77777777" w:rsidR="00991C55" w:rsidRDefault="00000000">
      <w:pPr>
        <w:ind w:left="252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I</w:t>
      </w:r>
      <w:proofErr w:type="gramEnd"/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 xml:space="preserve">i 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4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 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5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</w:p>
    <w:p w14:paraId="596B8EDB" w14:textId="77777777" w:rsidR="00991C55" w:rsidRDefault="00991C55">
      <w:pPr>
        <w:spacing w:before="3" w:line="160" w:lineRule="exact"/>
        <w:rPr>
          <w:sz w:val="17"/>
          <w:szCs w:val="17"/>
        </w:rPr>
      </w:pPr>
    </w:p>
    <w:p w14:paraId="0E5454CF" w14:textId="77777777" w:rsidR="00991C55" w:rsidRDefault="00000000">
      <w:pPr>
        <w:ind w:left="252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g</w:t>
      </w:r>
      <w:proofErr w:type="gramEnd"/>
      <w:r>
        <w:rPr>
          <w:rFonts w:ascii="Cambria" w:eastAsia="Cambria" w:hAnsi="Cambria" w:cs="Cambria"/>
          <w:b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du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X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DF,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X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s</w:t>
      </w:r>
    </w:p>
    <w:p w14:paraId="5446363B" w14:textId="77777777" w:rsidR="00991C55" w:rsidRDefault="00991C55">
      <w:pPr>
        <w:spacing w:line="200" w:lineRule="exact"/>
      </w:pPr>
    </w:p>
    <w:p w14:paraId="249B55A5" w14:textId="77777777" w:rsidR="00991C55" w:rsidRDefault="00991C55">
      <w:pPr>
        <w:spacing w:line="200" w:lineRule="exact"/>
      </w:pPr>
    </w:p>
    <w:p w14:paraId="7631571B" w14:textId="77777777" w:rsidR="00991C55" w:rsidRDefault="00991C55">
      <w:pPr>
        <w:spacing w:before="16" w:line="220" w:lineRule="exact"/>
        <w:rPr>
          <w:sz w:val="22"/>
          <w:szCs w:val="22"/>
        </w:rPr>
      </w:pPr>
    </w:p>
    <w:p w14:paraId="5DE7A18A" w14:textId="77777777" w:rsidR="00991C55" w:rsidRDefault="00431214">
      <w:pPr>
        <w:ind w:left="24"/>
      </w:pPr>
      <w:r>
        <w:pict w14:anchorId="70F08B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3.4pt;height:2in">
            <v:imagedata r:id="rId14" o:title=""/>
          </v:shape>
        </w:pict>
      </w:r>
    </w:p>
    <w:p w14:paraId="1A2D195B" w14:textId="77777777" w:rsidR="00991C55" w:rsidRDefault="00991C55">
      <w:pPr>
        <w:spacing w:line="200" w:lineRule="exact"/>
      </w:pPr>
    </w:p>
    <w:p w14:paraId="4F3272F4" w14:textId="77777777" w:rsidR="00991C55" w:rsidRDefault="00991C55">
      <w:pPr>
        <w:spacing w:line="200" w:lineRule="exact"/>
      </w:pPr>
    </w:p>
    <w:p w14:paraId="5D70CBA3" w14:textId="77777777" w:rsidR="00991C55" w:rsidRDefault="00991C55">
      <w:pPr>
        <w:spacing w:before="6" w:line="240" w:lineRule="exact"/>
        <w:rPr>
          <w:sz w:val="24"/>
          <w:szCs w:val="24"/>
        </w:rPr>
      </w:pPr>
    </w:p>
    <w:p w14:paraId="4B41139E" w14:textId="77777777" w:rsidR="00991C55" w:rsidRDefault="00431214">
      <w:pPr>
        <w:ind w:left="2203"/>
        <w:sectPr w:rsidR="00991C55">
          <w:headerReference w:type="default" r:id="rId15"/>
          <w:pgSz w:w="11920" w:h="16840"/>
          <w:pgMar w:top="2000" w:right="0" w:bottom="280" w:left="0" w:header="708" w:footer="0" w:gutter="0"/>
          <w:cols w:space="720"/>
        </w:sectPr>
      </w:pPr>
      <w:r>
        <w:pict w14:anchorId="5721B6FA">
          <v:shape id="_x0000_i1026" type="#_x0000_t75" style="width:375pt;height:219pt">
            <v:imagedata r:id="rId16" o:title=""/>
          </v:shape>
        </w:pict>
      </w:r>
    </w:p>
    <w:p w14:paraId="1A9A615A" w14:textId="77777777" w:rsidR="00991C55" w:rsidRDefault="00991C55">
      <w:pPr>
        <w:spacing w:before="8" w:line="100" w:lineRule="exact"/>
        <w:rPr>
          <w:sz w:val="11"/>
          <w:szCs w:val="11"/>
        </w:rPr>
      </w:pPr>
    </w:p>
    <w:p w14:paraId="2F958214" w14:textId="77777777" w:rsidR="00991C55" w:rsidRDefault="00991C55">
      <w:pPr>
        <w:spacing w:line="200" w:lineRule="exact"/>
      </w:pPr>
    </w:p>
    <w:p w14:paraId="15ABFE94" w14:textId="77777777" w:rsidR="00991C55" w:rsidRDefault="00991C55">
      <w:pPr>
        <w:spacing w:line="200" w:lineRule="exact"/>
      </w:pPr>
    </w:p>
    <w:p w14:paraId="025227EB" w14:textId="77777777" w:rsidR="00991C55" w:rsidRDefault="00991C55">
      <w:pPr>
        <w:spacing w:line="200" w:lineRule="exact"/>
      </w:pPr>
    </w:p>
    <w:p w14:paraId="24D22609" w14:textId="77777777" w:rsidR="00991C55" w:rsidRDefault="00991C55">
      <w:pPr>
        <w:spacing w:line="200" w:lineRule="exact"/>
      </w:pPr>
    </w:p>
    <w:p w14:paraId="2D09DB93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2</w:t>
      </w:r>
      <w:r>
        <w:rPr>
          <w:rFonts w:ascii="Cambria" w:eastAsia="Cambria" w:hAnsi="Cambria" w:cs="Cambria"/>
          <w:b/>
          <w:sz w:val="24"/>
          <w:szCs w:val="24"/>
        </w:rPr>
        <w:t>.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F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d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F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y</w:t>
      </w:r>
    </w:p>
    <w:p w14:paraId="6E3958A3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290A54EF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Use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ts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0C692813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39330CD0" w14:textId="77777777" w:rsidR="00991C55" w:rsidRDefault="00000000">
      <w:pPr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z w:val="24"/>
          <w:szCs w:val="24"/>
        </w:rPr>
        <w:t>tIn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t</w:t>
      </w:r>
      <w:proofErr w:type="spellEnd"/>
      <w:proofErr w:type="gramEnd"/>
      <w:r>
        <w:rPr>
          <w:rFonts w:ascii="Cambria" w:eastAsia="Cambria" w:hAnsi="Cambria" w:cs="Cambria"/>
          <w:sz w:val="24"/>
          <w:szCs w:val="24"/>
        </w:rPr>
        <w:t xml:space="preserve"> 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type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d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</w:p>
    <w:p w14:paraId="767F4BF8" w14:textId="77777777" w:rsidR="00991C55" w:rsidRDefault="00991C55">
      <w:pPr>
        <w:spacing w:before="3" w:line="160" w:lineRule="exact"/>
        <w:rPr>
          <w:sz w:val="17"/>
          <w:szCs w:val="17"/>
        </w:rPr>
      </w:pPr>
    </w:p>
    <w:p w14:paraId="0C926315" w14:textId="77777777" w:rsidR="00991C55" w:rsidRDefault="00000000">
      <w:pPr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z w:val="24"/>
          <w:szCs w:val="24"/>
        </w:rPr>
        <w:t>tA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a</w:t>
      </w:r>
      <w:proofErr w:type="spellEnd"/>
      <w:proofErr w:type="gramEnd"/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p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s</w:t>
      </w:r>
    </w:p>
    <w:p w14:paraId="66EFC503" w14:textId="77777777" w:rsidR="00991C55" w:rsidRDefault="00991C55">
      <w:pPr>
        <w:spacing w:before="7" w:line="160" w:lineRule="exact"/>
        <w:rPr>
          <w:sz w:val="17"/>
          <w:szCs w:val="17"/>
        </w:rPr>
      </w:pPr>
    </w:p>
    <w:p w14:paraId="176600A0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Bu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3F32A941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1594061F" w14:textId="77777777" w:rsidR="00991C55" w:rsidRDefault="00000000">
      <w:pPr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1"/>
          <w:sz w:val="24"/>
          <w:szCs w:val="24"/>
        </w:rPr>
        <w:t>"</w:t>
      </w:r>
      <w:proofErr w:type="gramEnd"/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"</w:t>
      </w:r>
    </w:p>
    <w:p w14:paraId="6ABB8F21" w14:textId="77777777" w:rsidR="00991C55" w:rsidRDefault="00991C55">
      <w:pPr>
        <w:spacing w:before="3" w:line="160" w:lineRule="exact"/>
        <w:rPr>
          <w:sz w:val="17"/>
          <w:szCs w:val="17"/>
        </w:rPr>
      </w:pPr>
    </w:p>
    <w:p w14:paraId="386EC3D9" w14:textId="77777777" w:rsidR="00991C55" w:rsidRDefault="00000000">
      <w:pPr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1"/>
          <w:sz w:val="24"/>
          <w:szCs w:val="24"/>
        </w:rPr>
        <w:t>"</w:t>
      </w:r>
      <w:proofErr w:type="gramEnd"/>
      <w:r>
        <w:rPr>
          <w:rFonts w:ascii="Cambria" w:eastAsia="Cambria" w:hAnsi="Cambria" w:cs="Cambria"/>
          <w:spacing w:val="1"/>
          <w:sz w:val="24"/>
          <w:szCs w:val="24"/>
        </w:rPr>
        <w:t>Ed</w:t>
      </w:r>
      <w:r>
        <w:rPr>
          <w:rFonts w:ascii="Cambria" w:eastAsia="Cambria" w:hAnsi="Cambria" w:cs="Cambria"/>
          <w:sz w:val="24"/>
          <w:szCs w:val="24"/>
        </w:rPr>
        <w:t>it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5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um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"</w:t>
      </w:r>
    </w:p>
    <w:p w14:paraId="0C5C3407" w14:textId="77777777" w:rsidR="00991C55" w:rsidRDefault="00991C55">
      <w:pPr>
        <w:spacing w:before="7" w:line="160" w:lineRule="exact"/>
        <w:rPr>
          <w:sz w:val="17"/>
          <w:szCs w:val="17"/>
        </w:rPr>
      </w:pPr>
    </w:p>
    <w:p w14:paraId="48449C00" w14:textId="77777777" w:rsidR="00991C55" w:rsidRDefault="00000000">
      <w:pPr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1"/>
          <w:sz w:val="24"/>
          <w:szCs w:val="24"/>
        </w:rPr>
        <w:t>"</w:t>
      </w:r>
      <w:proofErr w:type="gramEnd"/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pacing w:val="-4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X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/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z w:val="24"/>
          <w:szCs w:val="24"/>
        </w:rPr>
        <w:t>X</w:t>
      </w:r>
      <w:r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/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DF"</w:t>
      </w:r>
    </w:p>
    <w:p w14:paraId="0B219354" w14:textId="77777777" w:rsidR="00991C55" w:rsidRDefault="00991C55">
      <w:pPr>
        <w:spacing w:before="3" w:line="160" w:lineRule="exact"/>
        <w:rPr>
          <w:sz w:val="17"/>
          <w:szCs w:val="17"/>
        </w:rPr>
      </w:pPr>
    </w:p>
    <w:p w14:paraId="221DC380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ty</w:t>
      </w:r>
      <w:r>
        <w:rPr>
          <w:rFonts w:ascii="Cambria" w:eastAsia="Cambria" w:hAnsi="Cambria" w:cs="Cambria"/>
          <w:spacing w:val="1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H</w:t>
      </w:r>
      <w:r>
        <w:rPr>
          <w:rFonts w:ascii="Cambria" w:eastAsia="Cambria" w:hAnsi="Cambria" w:cs="Cambria"/>
          <w:spacing w:val="1"/>
          <w:sz w:val="24"/>
          <w:szCs w:val="24"/>
        </w:rPr>
        <w:t>TM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pr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w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7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5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um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</w:p>
    <w:p w14:paraId="6AE1D200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7442354B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3</w:t>
      </w:r>
      <w:r>
        <w:rPr>
          <w:rFonts w:ascii="Cambria" w:eastAsia="Cambria" w:hAnsi="Cambria" w:cs="Cambria"/>
          <w:b/>
          <w:sz w:val="24"/>
          <w:szCs w:val="24"/>
        </w:rPr>
        <w:t>.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B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k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d 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b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s</w:t>
      </w:r>
    </w:p>
    <w:p w14:paraId="2B0382A5" w14:textId="77777777" w:rsidR="00991C55" w:rsidRDefault="00991C55">
      <w:pPr>
        <w:spacing w:before="5" w:line="180" w:lineRule="exact"/>
        <w:rPr>
          <w:sz w:val="18"/>
          <w:szCs w:val="18"/>
        </w:rPr>
      </w:pPr>
    </w:p>
    <w:p w14:paraId="40B7CC48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P</w:t>
      </w:r>
      <w:r>
        <w:rPr>
          <w:rFonts w:ascii="Cambria" w:eastAsia="Cambria" w:hAnsi="Cambria" w:cs="Cambria"/>
          <w:spacing w:val="1"/>
          <w:sz w:val="24"/>
          <w:szCs w:val="24"/>
        </w:rPr>
        <w:t>OS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/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dp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t (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ia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F</w:t>
      </w:r>
      <w:r>
        <w:rPr>
          <w:rFonts w:ascii="Cambria" w:eastAsia="Cambria" w:hAnsi="Cambria" w:cs="Cambria"/>
          <w:spacing w:val="-2"/>
          <w:sz w:val="24"/>
          <w:szCs w:val="24"/>
        </w:rPr>
        <w:t>as</w:t>
      </w:r>
      <w:r>
        <w:rPr>
          <w:rFonts w:ascii="Cambria" w:eastAsia="Cambria" w:hAnsi="Cambria" w:cs="Cambria"/>
          <w:sz w:val="24"/>
          <w:szCs w:val="24"/>
        </w:rPr>
        <w:t>tA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pacing w:val="-1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sz w:val="24"/>
          <w:szCs w:val="24"/>
        </w:rPr>
        <w:t>)</w:t>
      </w:r>
    </w:p>
    <w:p w14:paraId="6624C5EA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2BC98118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cc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-1"/>
          <w:sz w:val="24"/>
          <w:szCs w:val="24"/>
        </w:rPr>
        <w:t>J</w:t>
      </w:r>
      <w:r>
        <w:rPr>
          <w:rFonts w:ascii="Cambria" w:eastAsia="Cambria" w:hAnsi="Cambria" w:cs="Cambria"/>
          <w:spacing w:val="1"/>
          <w:sz w:val="24"/>
          <w:szCs w:val="24"/>
        </w:rPr>
        <w:t>SO</w:t>
      </w:r>
      <w:r>
        <w:rPr>
          <w:rFonts w:ascii="Cambria" w:eastAsia="Cambria" w:hAnsi="Cambria" w:cs="Cambria"/>
          <w:sz w:val="24"/>
          <w:szCs w:val="24"/>
        </w:rPr>
        <w:t>N in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t (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5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um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_</w:t>
      </w:r>
      <w:r>
        <w:rPr>
          <w:rFonts w:ascii="Cambria" w:eastAsia="Cambria" w:hAnsi="Cambria" w:cs="Cambria"/>
          <w:sz w:val="24"/>
          <w:szCs w:val="24"/>
        </w:rPr>
        <w:t>typ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proofErr w:type="spellEnd"/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)</w:t>
      </w:r>
    </w:p>
    <w:p w14:paraId="6C6A3C73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429DF399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ou</w:t>
      </w:r>
      <w:r>
        <w:rPr>
          <w:rFonts w:ascii="Cambria" w:eastAsia="Cambria" w:hAnsi="Cambria" w:cs="Cambria"/>
          <w:sz w:val="24"/>
          <w:szCs w:val="24"/>
        </w:rPr>
        <w:t>te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to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iD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5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um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proofErr w:type="spellEnd"/>
    </w:p>
    <w:p w14:paraId="40971D1B" w14:textId="77777777" w:rsidR="00991C55" w:rsidRDefault="00991C55">
      <w:pPr>
        <w:spacing w:before="10" w:line="160" w:lineRule="exact"/>
        <w:rPr>
          <w:sz w:val="17"/>
          <w:szCs w:val="17"/>
        </w:rPr>
      </w:pPr>
    </w:p>
    <w:p w14:paraId="00447D90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ru</w:t>
      </w:r>
      <w:r>
        <w:rPr>
          <w:rFonts w:ascii="Cambria" w:eastAsia="Cambria" w:hAnsi="Cambria" w:cs="Cambria"/>
          <w:sz w:val="24"/>
          <w:szCs w:val="24"/>
        </w:rPr>
        <w:t>ct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ex</w:t>
      </w:r>
      <w:r>
        <w:rPr>
          <w:rFonts w:ascii="Cambria" w:eastAsia="Cambria" w:hAnsi="Cambria" w:cs="Cambria"/>
          <w:sz w:val="24"/>
          <w:szCs w:val="24"/>
        </w:rPr>
        <w:t>t</w:t>
      </w:r>
    </w:p>
    <w:p w14:paraId="5E91AE3D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15D64B75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4</w:t>
      </w:r>
      <w:r>
        <w:rPr>
          <w:rFonts w:ascii="Cambria" w:eastAsia="Cambria" w:hAnsi="Cambria" w:cs="Cambria"/>
          <w:b/>
          <w:sz w:val="24"/>
          <w:szCs w:val="24"/>
        </w:rPr>
        <w:t>.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A</w:t>
      </w:r>
      <w:r>
        <w:rPr>
          <w:rFonts w:ascii="Cambria" w:eastAsia="Cambria" w:hAnsi="Cambria" w:cs="Cambria"/>
          <w:b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gr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nt</w:t>
      </w:r>
      <w:r>
        <w:rPr>
          <w:rFonts w:ascii="Cambria" w:eastAsia="Cambria" w:hAnsi="Cambria" w:cs="Cambria"/>
          <w:b/>
          <w:sz w:val="24"/>
          <w:szCs w:val="24"/>
        </w:rPr>
        <w:t>s</w:t>
      </w:r>
    </w:p>
    <w:p w14:paraId="59197B94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41A6BFD2" w14:textId="77777777" w:rsidR="00991C55" w:rsidRDefault="00000000">
      <w:pPr>
        <w:tabs>
          <w:tab w:val="left" w:pos="820"/>
        </w:tabs>
        <w:spacing w:line="262" w:lineRule="auto"/>
        <w:ind w:left="821" w:right="78" w:hanging="361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></w:t>
      </w:r>
      <w:r>
        <w:rPr>
          <w:rFonts w:ascii="Segoe Fluent Icons" w:eastAsia="Segoe Fluent Icons" w:hAnsi="Segoe Fluent Icons" w:cs="Segoe Fluent Icons"/>
        </w:rPr>
        <w:tab/>
      </w:r>
      <w:proofErr w:type="spellStart"/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iD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5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um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proofErr w:type="spellEnd"/>
      <w:r>
        <w:rPr>
          <w:rFonts w:ascii="Cambria" w:eastAsia="Cambria" w:hAnsi="Cambria" w:cs="Cambria"/>
          <w:spacing w:val="5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5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ru</w:t>
      </w:r>
      <w:r>
        <w:rPr>
          <w:rFonts w:ascii="Cambria" w:eastAsia="Cambria" w:hAnsi="Cambria" w:cs="Cambria"/>
          <w:sz w:val="24"/>
          <w:szCs w:val="24"/>
        </w:rPr>
        <w:t>ct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pr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3"/>
          <w:sz w:val="24"/>
          <w:szCs w:val="24"/>
        </w:rPr>
        <w:t>m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 xml:space="preserve">i via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_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proofErr w:type="spellEnd"/>
    </w:p>
    <w:p w14:paraId="3519BA13" w14:textId="77777777" w:rsidR="00991C55" w:rsidRDefault="00991C55">
      <w:pPr>
        <w:spacing w:before="4" w:line="140" w:lineRule="exact"/>
        <w:rPr>
          <w:sz w:val="15"/>
          <w:szCs w:val="15"/>
        </w:rPr>
      </w:pPr>
    </w:p>
    <w:p w14:paraId="37043C20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iv</w:t>
      </w:r>
      <w:r>
        <w:rPr>
          <w:rFonts w:ascii="Cambria" w:eastAsia="Cambria" w:hAnsi="Cambria" w:cs="Cambria"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5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ex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ns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F</w:t>
      </w:r>
      <w:r>
        <w:rPr>
          <w:rFonts w:ascii="Cambria" w:eastAsia="Cambria" w:hAnsi="Cambria" w:cs="Cambria"/>
          <w:spacing w:val="-2"/>
          <w:sz w:val="24"/>
          <w:szCs w:val="24"/>
        </w:rPr>
        <w:t>as</w:t>
      </w:r>
      <w:r>
        <w:rPr>
          <w:rFonts w:ascii="Cambria" w:eastAsia="Cambria" w:hAnsi="Cambria" w:cs="Cambria"/>
          <w:sz w:val="24"/>
          <w:szCs w:val="24"/>
        </w:rPr>
        <w:t>tA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</w:t>
      </w:r>
      <w:proofErr w:type="spellEnd"/>
    </w:p>
    <w:p w14:paraId="38836D92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250F3AA1" w14:textId="77777777" w:rsidR="00991C55" w:rsidRDefault="00000000">
      <w:pPr>
        <w:spacing w:line="260" w:lineRule="exact"/>
        <w:ind w:left="460"/>
        <w:rPr>
          <w:rFonts w:ascii="Cambria" w:eastAsia="Cambria" w:hAnsi="Cambria" w:cs="Cambria"/>
          <w:sz w:val="24"/>
          <w:szCs w:val="24"/>
        </w:rPr>
      </w:pPr>
      <w:r>
        <w:pict w14:anchorId="437581B1">
          <v:group id="_x0000_s2187" style="position:absolute;left:0;text-align:left;margin-left:71.1pt;margin-top:33pt;width:453pt;height:1.95pt;z-index:-1186;mso-position-horizontal-relative:page" coordorigin="1422,660" coordsize="9060,39">
            <v:shape id="_x0000_s2200" style="position:absolute;left:1440;top:678;width:9024;height:0" coordorigin="1440,678" coordsize="9024,0" path="m1440,678r9024,e" filled="f" strokecolor="#9f9f9f" strokeweight="1.8pt">
              <v:path arrowok="t"/>
            </v:shape>
            <v:shape id="_x0000_s2199" style="position:absolute;left:1440;top:667;width:5;height:0" coordorigin="1440,667" coordsize="5,0" path="m1440,667r5,e" filled="f" strokecolor="#9f9f9f" strokeweight=".34pt">
              <v:path arrowok="t"/>
            </v:shape>
            <v:shape id="_x0000_s2198" style="position:absolute;left:1440;top:667;width:5;height:0" coordorigin="1440,667" coordsize="5,0" path="m1440,667r5,e" filled="f" strokecolor="#9f9f9f" strokeweight=".34pt">
              <v:path arrowok="t"/>
            </v:shape>
            <v:shape id="_x0000_s2197" style="position:absolute;left:1445;top:667;width:9018;height:0" coordorigin="1445,667" coordsize="9018,0" path="m1445,667r9018,e" filled="f" strokecolor="#9f9f9f" strokeweight=".34pt">
              <v:path arrowok="t"/>
            </v:shape>
            <v:shape id="_x0000_s2196" style="position:absolute;left:10463;top:667;width:5;height:0" coordorigin="10463,667" coordsize="5,0" path="m10463,667r5,e" filled="f" strokecolor="#e2e2e2" strokeweight=".34pt">
              <v:path arrowok="t"/>
            </v:shape>
            <v:shape id="_x0000_s2195" style="position:absolute;left:10463;top:667;width:5;height:0" coordorigin="10463,667" coordsize="5,0" path="m10463,667r5,e" filled="f" strokecolor="#9f9f9f" strokeweight=".34pt">
              <v:path arrowok="t"/>
            </v:shape>
            <v:shape id="_x0000_s2194" style="position:absolute;left:1440;top:682;width:5;height:0" coordorigin="1440,682" coordsize="5,0" path="m1440,682r5,e" filled="f" strokecolor="#9f9f9f" strokeweight="1.3pt">
              <v:path arrowok="t"/>
            </v:shape>
            <v:shape id="_x0000_s2193" style="position:absolute;left:10463;top:682;width:5;height:0" coordorigin="10463,682" coordsize="5,0" path="m10463,682r5,e" filled="f" strokecolor="#e2e2e2" strokeweight="1.3pt">
              <v:path arrowok="t"/>
            </v:shape>
            <v:shape id="_x0000_s2192" style="position:absolute;left:1440;top:696;width:5;height:0" coordorigin="1440,696" coordsize="5,0" path="m1440,696r5,e" filled="f" strokecolor="#9f9f9f" strokeweight=".34pt">
              <v:path arrowok="t"/>
            </v:shape>
            <v:shape id="_x0000_s2191" style="position:absolute;left:1440;top:696;width:5;height:0" coordorigin="1440,696" coordsize="5,0" path="m1440,696r5,e" filled="f" strokecolor="#e2e2e2" strokeweight=".34pt">
              <v:path arrowok="t"/>
            </v:shape>
            <v:shape id="_x0000_s2190" style="position:absolute;left:1445;top:696;width:9018;height:0" coordorigin="1445,696" coordsize="9018,0" path="m1445,696r9018,e" filled="f" strokecolor="#e2e2e2" strokeweight=".34pt">
              <v:path arrowok="t"/>
            </v:shape>
            <v:shape id="_x0000_s2189" style="position:absolute;left:10463;top:696;width:5;height:0" coordorigin="10463,696" coordsize="5,0" path="m10463,696r5,e" filled="f" strokecolor="#e2e2e2" strokeweight=".34pt">
              <v:path arrowok="t"/>
            </v:shape>
            <v:shape id="_x0000_s2188" style="position:absolute;left:10463;top:696;width:5;height:0" coordorigin="10463,696" coordsize="5,0" path="m10463,696r5,e" filled="f" strokecolor="#e2e2e2" strokeweight=".34pt">
              <v:path arrowok="t"/>
            </v:shape>
            <w10:wrap anchorx="page"/>
          </v:group>
        </w:pict>
      </w:r>
      <w:r>
        <w:rPr>
          <w:rFonts w:ascii="Segoe Fluent Icons" w:eastAsia="Segoe Fluent Icons" w:hAnsi="Segoe Fluent Icons" w:cs="Segoe Fluent Icons"/>
          <w:w w:val="46"/>
          <w:position w:val="-1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  <w:position w:val="-1"/>
        </w:rPr>
        <w:t xml:space="preserve"> 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Fr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position w:val="-1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 xml:space="preserve"> a</w:t>
      </w:r>
      <w:r>
        <w:rPr>
          <w:rFonts w:ascii="Cambria" w:eastAsia="Cambria" w:hAnsi="Cambria" w:cs="Cambria"/>
          <w:position w:val="-1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llo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w</w:t>
      </w:r>
      <w:r>
        <w:rPr>
          <w:rFonts w:ascii="Cambria" w:eastAsia="Cambria" w:hAnsi="Cambria" w:cs="Cambria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 xml:space="preserve"> e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x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spacing w:val="-4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position w:val="-1"/>
          <w:sz w:val="24"/>
          <w:szCs w:val="24"/>
        </w:rPr>
        <w:t>ng</w:t>
      </w:r>
    </w:p>
    <w:p w14:paraId="5448FBFE" w14:textId="77777777" w:rsidR="00991C55" w:rsidRDefault="00991C55">
      <w:pPr>
        <w:spacing w:line="200" w:lineRule="exact"/>
      </w:pPr>
    </w:p>
    <w:p w14:paraId="0EF82062" w14:textId="77777777" w:rsidR="00991C55" w:rsidRDefault="00991C55">
      <w:pPr>
        <w:spacing w:line="200" w:lineRule="exact"/>
      </w:pPr>
    </w:p>
    <w:p w14:paraId="5FFF12A9" w14:textId="77777777" w:rsidR="00991C55" w:rsidRDefault="00991C55">
      <w:pPr>
        <w:spacing w:before="6" w:line="220" w:lineRule="exact"/>
        <w:rPr>
          <w:sz w:val="22"/>
          <w:szCs w:val="22"/>
        </w:rPr>
      </w:pPr>
    </w:p>
    <w:p w14:paraId="577BCD09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1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.3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b/>
          <w:sz w:val="24"/>
          <w:szCs w:val="24"/>
        </w:rPr>
        <w:t xml:space="preserve">p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6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lo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En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7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</w:p>
    <w:p w14:paraId="4375C4D6" w14:textId="77777777" w:rsidR="00991C55" w:rsidRDefault="00991C55">
      <w:pPr>
        <w:spacing w:before="10" w:line="160" w:lineRule="exact"/>
        <w:rPr>
          <w:sz w:val="17"/>
          <w:szCs w:val="17"/>
        </w:rPr>
      </w:pPr>
    </w:p>
    <w:p w14:paraId="180D152B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1</w:t>
      </w:r>
      <w:r>
        <w:rPr>
          <w:rFonts w:ascii="Cambria" w:eastAsia="Cambria" w:hAnsi="Cambria" w:cs="Cambria"/>
          <w:sz w:val="24"/>
          <w:szCs w:val="24"/>
        </w:rPr>
        <w:t xml:space="preserve">.  </w:t>
      </w:r>
      <w:r>
        <w:rPr>
          <w:rFonts w:ascii="Cambria" w:eastAsia="Cambria" w:hAnsi="Cambria" w:cs="Cambria"/>
          <w:spacing w:val="19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d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Pi</w:t>
      </w:r>
      <w:r>
        <w:rPr>
          <w:rFonts w:ascii="Cambria" w:eastAsia="Cambria" w:hAnsi="Cambria" w:cs="Cambria"/>
          <w:b/>
          <w:sz w:val="24"/>
          <w:szCs w:val="24"/>
        </w:rPr>
        <w:t>p</w:t>
      </w:r>
    </w:p>
    <w:p w14:paraId="48F1DAC7" w14:textId="77777777" w:rsidR="00991C55" w:rsidRDefault="00000000">
      <w:pPr>
        <w:spacing w:before="26"/>
        <w:ind w:left="821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P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3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pacing w:val="1"/>
          <w:sz w:val="24"/>
          <w:szCs w:val="24"/>
        </w:rPr>
        <w:t>1</w:t>
      </w:r>
      <w:r>
        <w:rPr>
          <w:rFonts w:ascii="Cambria" w:eastAsia="Cambria" w:hAnsi="Cambria" w:cs="Cambria"/>
          <w:spacing w:val="-3"/>
          <w:sz w:val="24"/>
          <w:szCs w:val="24"/>
        </w:rPr>
        <w:t>0</w:t>
      </w:r>
      <w:r>
        <w:rPr>
          <w:rFonts w:ascii="Cambria" w:eastAsia="Cambria" w:hAnsi="Cambria" w:cs="Cambria"/>
          <w:sz w:val="24"/>
          <w:szCs w:val="24"/>
        </w:rPr>
        <w:t>+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z w:val="24"/>
          <w:szCs w:val="24"/>
        </w:rPr>
        <w:t>ng</w:t>
      </w:r>
      <w:r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h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4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p</w:t>
      </w:r>
      <w:r>
        <w:rPr>
          <w:rFonts w:ascii="Cambria" w:eastAsia="Cambria" w:hAnsi="Cambria" w:cs="Cambria"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ncy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0162DB10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487AB553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2</w:t>
      </w:r>
      <w:r>
        <w:rPr>
          <w:rFonts w:ascii="Cambria" w:eastAsia="Cambria" w:hAnsi="Cambria" w:cs="Cambria"/>
          <w:sz w:val="24"/>
          <w:szCs w:val="24"/>
        </w:rPr>
        <w:t xml:space="preserve">.  </w:t>
      </w:r>
      <w:r>
        <w:rPr>
          <w:rFonts w:ascii="Cambria" w:eastAsia="Cambria" w:hAnsi="Cambria" w:cs="Cambria"/>
          <w:spacing w:val="19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C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Vi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En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</w:p>
    <w:p w14:paraId="268B1A0E" w14:textId="77777777" w:rsidR="00991C55" w:rsidRDefault="00991C55">
      <w:pPr>
        <w:spacing w:before="19" w:line="280" w:lineRule="exact"/>
        <w:rPr>
          <w:sz w:val="28"/>
          <w:szCs w:val="28"/>
        </w:rPr>
      </w:pPr>
    </w:p>
    <w:p w14:paraId="4173556A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3</w:t>
      </w:r>
      <w:r>
        <w:rPr>
          <w:rFonts w:ascii="Cambria" w:eastAsia="Cambria" w:hAnsi="Cambria" w:cs="Cambria"/>
          <w:sz w:val="24"/>
          <w:szCs w:val="24"/>
        </w:rPr>
        <w:t xml:space="preserve">.  </w:t>
      </w:r>
      <w:r>
        <w:rPr>
          <w:rFonts w:ascii="Cambria" w:eastAsia="Cambria" w:hAnsi="Cambria" w:cs="Cambria"/>
          <w:spacing w:val="19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2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d </w:t>
      </w:r>
      <w:proofErr w:type="spellStart"/>
      <w:r>
        <w:rPr>
          <w:rFonts w:ascii="Cambria" w:eastAsia="Cambria" w:hAnsi="Cambria" w:cs="Cambria"/>
          <w:b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co</w:t>
      </w:r>
      <w:r>
        <w:rPr>
          <w:rFonts w:ascii="Cambria" w:eastAsia="Cambria" w:hAnsi="Cambria" w:cs="Cambria"/>
          <w:b/>
          <w:sz w:val="24"/>
          <w:szCs w:val="24"/>
        </w:rPr>
        <w:t>rn</w:t>
      </w:r>
      <w:proofErr w:type="spellEnd"/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(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B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ke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d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>r</w:t>
      </w:r>
      <w:r>
        <w:rPr>
          <w:rFonts w:ascii="Cambria" w:eastAsia="Cambria" w:hAnsi="Cambria" w:cs="Cambria"/>
          <w:b/>
          <w:sz w:val="24"/>
          <w:szCs w:val="24"/>
        </w:rPr>
        <w:t>)</w:t>
      </w:r>
    </w:p>
    <w:p w14:paraId="00A0A48B" w14:textId="77777777" w:rsidR="00991C55" w:rsidRDefault="00991C55">
      <w:pPr>
        <w:spacing w:before="1" w:line="280" w:lineRule="exact"/>
        <w:rPr>
          <w:sz w:val="28"/>
          <w:szCs w:val="28"/>
        </w:rPr>
      </w:pPr>
    </w:p>
    <w:p w14:paraId="2DD52497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ip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-2"/>
          <w:sz w:val="24"/>
          <w:szCs w:val="24"/>
        </w:rPr>
        <w:t>as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n</w:t>
      </w:r>
      <w:proofErr w:type="spellEnd"/>
    </w:p>
    <w:p w14:paraId="64E98241" w14:textId="77777777" w:rsidR="00991C55" w:rsidRDefault="00991C55">
      <w:pPr>
        <w:spacing w:line="280" w:lineRule="exact"/>
        <w:rPr>
          <w:sz w:val="28"/>
          <w:szCs w:val="28"/>
        </w:rPr>
      </w:pPr>
    </w:p>
    <w:p w14:paraId="6D36F54E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  <w:sectPr w:rsidR="00991C55">
          <w:pgSz w:w="11920" w:h="16840"/>
          <w:pgMar w:top="2000" w:right="1320" w:bottom="280" w:left="1340" w:header="708" w:footer="0" w:gutter="0"/>
          <w:cols w:space="720"/>
        </w:sectPr>
      </w:pPr>
      <w:r>
        <w:rPr>
          <w:rFonts w:ascii="Cambria" w:eastAsia="Cambria" w:hAnsi="Cambria" w:cs="Cambria"/>
          <w:spacing w:val="1"/>
          <w:sz w:val="24"/>
          <w:szCs w:val="24"/>
        </w:rPr>
        <w:t>4</w:t>
      </w:r>
      <w:r>
        <w:rPr>
          <w:rFonts w:ascii="Cambria" w:eastAsia="Cambria" w:hAnsi="Cambria" w:cs="Cambria"/>
          <w:sz w:val="24"/>
          <w:szCs w:val="24"/>
        </w:rPr>
        <w:t xml:space="preserve">.  </w:t>
      </w:r>
      <w:r>
        <w:rPr>
          <w:rFonts w:ascii="Cambria" w:eastAsia="Cambria" w:hAnsi="Cambria" w:cs="Cambria"/>
          <w:spacing w:val="19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t</w:t>
      </w:r>
      <w:proofErr w:type="spellEnd"/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(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F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4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d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)</w:t>
      </w:r>
    </w:p>
    <w:p w14:paraId="706D92E4" w14:textId="77777777" w:rsidR="00991C55" w:rsidRDefault="00991C55">
      <w:pPr>
        <w:spacing w:before="6" w:line="160" w:lineRule="exact"/>
        <w:rPr>
          <w:sz w:val="16"/>
          <w:szCs w:val="16"/>
        </w:rPr>
      </w:pPr>
    </w:p>
    <w:p w14:paraId="36A921DA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ip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l</w:t>
      </w:r>
      <w:proofErr w:type="gramEnd"/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pacing w:val="2"/>
          <w:sz w:val="24"/>
          <w:szCs w:val="24"/>
        </w:rPr>
        <w:t>ml</w:t>
      </w:r>
      <w:r>
        <w:rPr>
          <w:rFonts w:ascii="Cambria" w:eastAsia="Cambria" w:hAnsi="Cambria" w:cs="Cambria"/>
          <w:sz w:val="24"/>
          <w:szCs w:val="24"/>
        </w:rPr>
        <w:t>it</w:t>
      </w:r>
      <w:proofErr w:type="spellEnd"/>
    </w:p>
    <w:p w14:paraId="118466C3" w14:textId="77777777" w:rsidR="00991C55" w:rsidRDefault="00991C55">
      <w:pPr>
        <w:spacing w:before="4" w:line="160" w:lineRule="exact"/>
        <w:rPr>
          <w:sz w:val="16"/>
          <w:szCs w:val="16"/>
        </w:rPr>
      </w:pPr>
    </w:p>
    <w:p w14:paraId="1F671405" w14:textId="77777777" w:rsidR="00991C55" w:rsidRDefault="00991C55">
      <w:pPr>
        <w:spacing w:line="200" w:lineRule="exact"/>
      </w:pPr>
    </w:p>
    <w:p w14:paraId="5077BABD" w14:textId="77777777" w:rsidR="00991C55" w:rsidRDefault="00991C55">
      <w:pPr>
        <w:spacing w:line="200" w:lineRule="exact"/>
      </w:pPr>
    </w:p>
    <w:p w14:paraId="1C43C3F9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5</w:t>
      </w:r>
      <w:r>
        <w:rPr>
          <w:rFonts w:ascii="Cambria" w:eastAsia="Cambria" w:hAnsi="Cambria" w:cs="Cambria"/>
          <w:sz w:val="24"/>
          <w:szCs w:val="24"/>
        </w:rPr>
        <w:t xml:space="preserve">.  </w:t>
      </w:r>
      <w:r>
        <w:rPr>
          <w:rFonts w:ascii="Cambria" w:eastAsia="Cambria" w:hAnsi="Cambria" w:cs="Cambria"/>
          <w:spacing w:val="19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A</w:t>
      </w:r>
      <w:r>
        <w:rPr>
          <w:rFonts w:ascii="Cambria" w:eastAsia="Cambria" w:hAnsi="Cambria" w:cs="Cambria"/>
          <w:b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z w:val="24"/>
          <w:szCs w:val="24"/>
        </w:rPr>
        <w:t>K</w:t>
      </w:r>
    </w:p>
    <w:p w14:paraId="6EC1DCBB" w14:textId="77777777" w:rsidR="00991C55" w:rsidRDefault="00991C55">
      <w:pPr>
        <w:spacing w:line="280" w:lineRule="exact"/>
        <w:rPr>
          <w:sz w:val="28"/>
          <w:szCs w:val="28"/>
        </w:rPr>
      </w:pPr>
    </w:p>
    <w:p w14:paraId="1E3DD165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ip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g</w:t>
      </w:r>
      <w:r>
        <w:rPr>
          <w:rFonts w:ascii="Cambria" w:eastAsia="Cambria" w:hAnsi="Cambria" w:cs="Cambria"/>
          <w:spacing w:val="2"/>
          <w:sz w:val="24"/>
          <w:szCs w:val="24"/>
        </w:rPr>
        <w:t>oo</w:t>
      </w:r>
      <w:r>
        <w:rPr>
          <w:rFonts w:ascii="Cambria" w:eastAsia="Cambria" w:hAnsi="Cambria" w:cs="Cambria"/>
          <w:spacing w:val="-3"/>
          <w:sz w:val="24"/>
          <w:szCs w:val="24"/>
        </w:rPr>
        <w:t>g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z w:val="24"/>
          <w:szCs w:val="24"/>
        </w:rPr>
        <w:t>i</w:t>
      </w:r>
      <w:proofErr w:type="spellEnd"/>
    </w:p>
    <w:p w14:paraId="4496D30D" w14:textId="77777777" w:rsidR="00991C55" w:rsidRDefault="00991C55">
      <w:pPr>
        <w:spacing w:before="1" w:line="280" w:lineRule="exact"/>
        <w:rPr>
          <w:sz w:val="28"/>
          <w:szCs w:val="28"/>
        </w:rPr>
      </w:pPr>
    </w:p>
    <w:p w14:paraId="692B7EE0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6</w:t>
      </w:r>
      <w:r>
        <w:rPr>
          <w:rFonts w:ascii="Cambria" w:eastAsia="Cambria" w:hAnsi="Cambria" w:cs="Cambria"/>
          <w:sz w:val="24"/>
          <w:szCs w:val="24"/>
        </w:rPr>
        <w:t xml:space="preserve">.  </w:t>
      </w:r>
      <w:r>
        <w:rPr>
          <w:rFonts w:ascii="Cambria" w:eastAsia="Cambria" w:hAnsi="Cambria" w:cs="Cambria"/>
          <w:spacing w:val="19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dd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b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s</w:t>
      </w:r>
    </w:p>
    <w:p w14:paraId="44AF3975" w14:textId="77777777" w:rsidR="00991C55" w:rsidRDefault="00991C55">
      <w:pPr>
        <w:spacing w:line="280" w:lineRule="exact"/>
        <w:rPr>
          <w:sz w:val="28"/>
          <w:szCs w:val="28"/>
        </w:rPr>
      </w:pPr>
    </w:p>
    <w:p w14:paraId="113C0E6E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ip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h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3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pacing w:val="-4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cx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pd</w:t>
      </w:r>
      <w:r>
        <w:rPr>
          <w:rFonts w:ascii="Cambria" w:eastAsia="Cambria" w:hAnsi="Cambria" w:cs="Cambria"/>
          <w:sz w:val="24"/>
          <w:szCs w:val="24"/>
        </w:rPr>
        <w:t>f</w:t>
      </w:r>
      <w:proofErr w:type="spellEnd"/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z w:val="24"/>
          <w:szCs w:val="24"/>
        </w:rPr>
        <w:t>w</w:t>
      </w:r>
      <w:r>
        <w:rPr>
          <w:rFonts w:ascii="Cambria" w:eastAsia="Cambria" w:hAnsi="Cambria" w:cs="Cambria"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eq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ts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pacing w:val="5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ho</w:t>
      </w:r>
      <w:r>
        <w:rPr>
          <w:rFonts w:ascii="Cambria" w:eastAsia="Cambria" w:hAnsi="Cambria" w:cs="Cambria"/>
          <w:spacing w:val="4"/>
          <w:sz w:val="24"/>
          <w:szCs w:val="24"/>
        </w:rPr>
        <w:t>n</w:t>
      </w:r>
      <w:r>
        <w:rPr>
          <w:rFonts w:ascii="Cambria" w:eastAsia="Cambria" w:hAnsi="Cambria" w:cs="Cambria"/>
          <w:spacing w:val="-3"/>
          <w:sz w:val="24"/>
          <w:szCs w:val="24"/>
        </w:rPr>
        <w:t>-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nv</w:t>
      </w:r>
      <w:proofErr w:type="spellEnd"/>
    </w:p>
    <w:p w14:paraId="48024C08" w14:textId="77777777" w:rsidR="00991C55" w:rsidRDefault="00991C55">
      <w:pPr>
        <w:spacing w:before="9" w:line="140" w:lineRule="exact"/>
        <w:rPr>
          <w:sz w:val="15"/>
          <w:szCs w:val="15"/>
        </w:rPr>
      </w:pPr>
    </w:p>
    <w:p w14:paraId="1B2B9FFB" w14:textId="77777777" w:rsidR="00991C55" w:rsidRDefault="00991C55">
      <w:pPr>
        <w:spacing w:line="200" w:lineRule="exact"/>
      </w:pPr>
    </w:p>
    <w:p w14:paraId="73A52830" w14:textId="77777777" w:rsidR="00991C55" w:rsidRDefault="00991C55">
      <w:pPr>
        <w:spacing w:line="200" w:lineRule="exact"/>
      </w:pPr>
    </w:p>
    <w:p w14:paraId="2203A8A2" w14:textId="77777777" w:rsidR="00991C55" w:rsidRDefault="00000000">
      <w:pPr>
        <w:ind w:left="312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7</w:t>
      </w:r>
      <w:r>
        <w:rPr>
          <w:rFonts w:ascii="Cambria" w:eastAsia="Cambria" w:hAnsi="Cambria" w:cs="Cambria"/>
          <w:sz w:val="24"/>
          <w:szCs w:val="24"/>
        </w:rPr>
        <w:t>.</w:t>
      </w:r>
      <w:r>
        <w:rPr>
          <w:rFonts w:ascii="Cambria" w:eastAsia="Cambria" w:hAnsi="Cambria" w:cs="Cambria"/>
          <w:spacing w:val="5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b/>
          <w:sz w:val="24"/>
          <w:szCs w:val="24"/>
        </w:rPr>
        <w:t xml:space="preserve">p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>p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ru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ure</w:t>
      </w:r>
    </w:p>
    <w:p w14:paraId="0169179C" w14:textId="77777777" w:rsidR="00991C55" w:rsidRDefault="00991C55">
      <w:pPr>
        <w:spacing w:before="3" w:line="160" w:lineRule="exact"/>
        <w:rPr>
          <w:sz w:val="16"/>
          <w:szCs w:val="16"/>
        </w:rPr>
      </w:pPr>
    </w:p>
    <w:p w14:paraId="37BB7D76" w14:textId="77777777" w:rsidR="00991C55" w:rsidRDefault="00991C55">
      <w:pPr>
        <w:spacing w:line="200" w:lineRule="exact"/>
      </w:pPr>
    </w:p>
    <w:p w14:paraId="2EC8DDC7" w14:textId="77777777" w:rsidR="00991C55" w:rsidRDefault="00991C55">
      <w:pPr>
        <w:spacing w:line="200" w:lineRule="exact"/>
      </w:pPr>
    </w:p>
    <w:p w14:paraId="6AF0EC4A" w14:textId="77777777" w:rsidR="00991C55" w:rsidRDefault="00431214">
      <w:pPr>
        <w:ind w:left="2645"/>
        <w:sectPr w:rsidR="00991C55">
          <w:headerReference w:type="default" r:id="rId17"/>
          <w:pgSz w:w="11920" w:h="16840"/>
          <w:pgMar w:top="1860" w:right="1320" w:bottom="280" w:left="1340" w:header="708" w:footer="0" w:gutter="0"/>
          <w:cols w:space="720"/>
        </w:sectPr>
      </w:pPr>
      <w:r>
        <w:pict w14:anchorId="0DFD3A39">
          <v:shape id="_x0000_i1027" type="#_x0000_t75" style="width:196.8pt;height:352.8pt">
            <v:imagedata r:id="rId18" o:title=""/>
          </v:shape>
        </w:pict>
      </w:r>
    </w:p>
    <w:p w14:paraId="37A5BA49" w14:textId="77777777" w:rsidR="00991C55" w:rsidRDefault="00991C55">
      <w:pPr>
        <w:spacing w:before="3" w:line="120" w:lineRule="exact"/>
        <w:rPr>
          <w:sz w:val="13"/>
          <w:szCs w:val="13"/>
        </w:rPr>
      </w:pPr>
    </w:p>
    <w:p w14:paraId="6BE84F78" w14:textId="77777777" w:rsidR="00991C55" w:rsidRDefault="00991C55">
      <w:pPr>
        <w:spacing w:line="200" w:lineRule="exact"/>
      </w:pPr>
    </w:p>
    <w:p w14:paraId="4A3D9D56" w14:textId="77777777" w:rsidR="00991C55" w:rsidRDefault="00991C55">
      <w:pPr>
        <w:spacing w:line="200" w:lineRule="exact"/>
      </w:pPr>
    </w:p>
    <w:p w14:paraId="38C9D811" w14:textId="77777777" w:rsidR="00991C55" w:rsidRDefault="00991C55">
      <w:pPr>
        <w:spacing w:line="200" w:lineRule="exact"/>
      </w:pPr>
    </w:p>
    <w:p w14:paraId="3272C644" w14:textId="77777777" w:rsidR="00991C55" w:rsidRDefault="00991C55">
      <w:pPr>
        <w:spacing w:line="200" w:lineRule="exact"/>
      </w:pPr>
    </w:p>
    <w:p w14:paraId="782CDA1E" w14:textId="77777777" w:rsidR="00991C55" w:rsidRDefault="00991C55">
      <w:pPr>
        <w:spacing w:line="200" w:lineRule="exact"/>
      </w:pPr>
    </w:p>
    <w:p w14:paraId="6BB8B2AC" w14:textId="77777777" w:rsidR="00991C55" w:rsidRDefault="00991C55">
      <w:pPr>
        <w:spacing w:line="200" w:lineRule="exact"/>
      </w:pPr>
    </w:p>
    <w:p w14:paraId="27AB6167" w14:textId="77777777" w:rsidR="00991C55" w:rsidRDefault="00991C55">
      <w:pPr>
        <w:spacing w:line="200" w:lineRule="exact"/>
      </w:pPr>
    </w:p>
    <w:p w14:paraId="74C47C10" w14:textId="77777777" w:rsidR="00991C55" w:rsidRDefault="00000000">
      <w:pPr>
        <w:spacing w:before="26" w:line="260" w:lineRule="exact"/>
        <w:ind w:left="100"/>
        <w:rPr>
          <w:rFonts w:ascii="Cambria" w:eastAsia="Cambria" w:hAnsi="Cambria" w:cs="Cambria"/>
          <w:sz w:val="24"/>
          <w:szCs w:val="24"/>
        </w:rPr>
      </w:pPr>
      <w:r>
        <w:pict w14:anchorId="46AF44CB">
          <v:group id="_x0000_s2172" style="position:absolute;left:0;text-align:left;margin-left:71.15pt;margin-top:34.45pt;width:452.95pt;height:1.8pt;z-index:-1185;mso-position-horizontal-relative:page" coordorigin="1423,689" coordsize="9059,36">
            <v:shape id="_x0000_s2185" style="position:absolute;left:1440;top:707;width:9024;height:0" coordorigin="1440,707" coordsize="9024,0" path="m1440,707r9024,e" filled="f" strokecolor="#9f9f9f" strokeweight="1.75pt">
              <v:path arrowok="t"/>
            </v:shape>
            <v:shape id="_x0000_s2184" style="position:absolute;left:1440;top:693;width:5;height:0" coordorigin="1440,693" coordsize="5,0" path="m1440,693r5,e" filled="f" strokecolor="#9f9f9f" strokeweight=".34pt">
              <v:path arrowok="t"/>
            </v:shape>
            <v:shape id="_x0000_s2183" style="position:absolute;left:1440;top:693;width:5;height:0" coordorigin="1440,693" coordsize="5,0" path="m1440,693r5,e" filled="f" strokecolor="#9f9f9f" strokeweight=".34pt">
              <v:path arrowok="t"/>
            </v:shape>
            <v:shape id="_x0000_s2182" style="position:absolute;left:1445;top:693;width:9018;height:0" coordorigin="1445,693" coordsize="9018,0" path="m1445,693r9018,e" filled="f" strokecolor="#9f9f9f" strokeweight=".34pt">
              <v:path arrowok="t"/>
            </v:shape>
            <v:shape id="_x0000_s2181" style="position:absolute;left:10463;top:693;width:5;height:0" coordorigin="10463,693" coordsize="5,0" path="m10463,693r5,e" filled="f" strokecolor="#e2e2e2" strokeweight=".34pt">
              <v:path arrowok="t"/>
            </v:shape>
            <v:shape id="_x0000_s2180" style="position:absolute;left:10463;top:693;width:5;height:0" coordorigin="10463,693" coordsize="5,0" path="m10463,693r5,e" filled="f" strokecolor="#9f9f9f" strokeweight=".34pt">
              <v:path arrowok="t"/>
            </v:shape>
            <v:shape id="_x0000_s2179" style="position:absolute;left:1440;top:708;width:5;height:0" coordorigin="1440,708" coordsize="5,0" path="m1440,708r5,e" filled="f" strokecolor="#9f9f9f" strokeweight="1.3pt">
              <v:path arrowok="t"/>
            </v:shape>
            <v:shape id="_x0000_s2178" style="position:absolute;left:10463;top:708;width:5;height:0" coordorigin="10463,708" coordsize="5,0" path="m10463,708r5,e" filled="f" strokecolor="#e2e2e2" strokeweight="1.3pt">
              <v:path arrowok="t"/>
            </v:shape>
            <v:shape id="_x0000_s2177" style="position:absolute;left:1440;top:722;width:5;height:0" coordorigin="1440,722" coordsize="5,0" path="m1440,722r5,e" filled="f" strokecolor="#9f9f9f" strokeweight=".34pt">
              <v:path arrowok="t"/>
            </v:shape>
            <v:shape id="_x0000_s2176" style="position:absolute;left:1440;top:722;width:5;height:0" coordorigin="1440,722" coordsize="5,0" path="m1440,722r5,e" filled="f" strokecolor="#e2e2e2" strokeweight=".34pt">
              <v:path arrowok="t"/>
            </v:shape>
            <v:shape id="_x0000_s2175" style="position:absolute;left:1445;top:722;width:9018;height:0" coordorigin="1445,722" coordsize="9018,0" path="m1445,722r9018,e" filled="f" strokecolor="#e2e2e2" strokeweight=".34pt">
              <v:path arrowok="t"/>
            </v:shape>
            <v:shape id="_x0000_s2174" style="position:absolute;left:10463;top:722;width:5;height:0" coordorigin="10463,722" coordsize="5,0" path="m10463,722r5,e" filled="f" strokecolor="#e2e2e2" strokeweight=".34pt">
              <v:path arrowok="t"/>
            </v:shape>
            <v:shape id="_x0000_s2173" style="position:absolute;left:10463;top:722;width:5;height:0" coordorigin="10463,722" coordsize="5,0" path="m10463,722r5,e" filled="f" strokecolor="#e2e2e2" strokeweight=".34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b/>
          <w:spacing w:val="-1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2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b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b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b/>
          <w:position w:val="-1"/>
          <w:sz w:val="24"/>
          <w:szCs w:val="24"/>
        </w:rPr>
        <w:t>NE</w:t>
      </w:r>
      <w:r>
        <w:rPr>
          <w:rFonts w:ascii="Cambria" w:eastAsia="Cambria" w:hAnsi="Cambria" w:cs="Cambria"/>
          <w:b/>
          <w:spacing w:val="2"/>
          <w:position w:val="-1"/>
          <w:sz w:val="24"/>
          <w:szCs w:val="24"/>
        </w:rPr>
        <w:t xml:space="preserve"> 2</w:t>
      </w:r>
      <w:r>
        <w:rPr>
          <w:rFonts w:ascii="Cambria" w:eastAsia="Cambria" w:hAnsi="Cambria" w:cs="Cambria"/>
          <w:b/>
          <w:position w:val="-1"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1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2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b/>
          <w:position w:val="-1"/>
          <w:sz w:val="24"/>
          <w:szCs w:val="24"/>
        </w:rPr>
        <w:t>re</w:t>
      </w:r>
      <w:r>
        <w:rPr>
          <w:rFonts w:ascii="Cambria" w:eastAsia="Cambria" w:hAnsi="Cambria" w:cs="Cambria"/>
          <w:b/>
          <w:spacing w:val="-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b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-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2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1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b/>
          <w:position w:val="-1"/>
          <w:sz w:val="24"/>
          <w:szCs w:val="24"/>
        </w:rPr>
        <w:t xml:space="preserve">s </w:t>
      </w:r>
      <w:r>
        <w:rPr>
          <w:rFonts w:ascii="Cambria" w:eastAsia="Cambria" w:hAnsi="Cambria" w:cs="Cambria"/>
          <w:b/>
          <w:spacing w:val="-1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position w:val="-1"/>
          <w:sz w:val="24"/>
          <w:szCs w:val="24"/>
        </w:rPr>
        <w:t>eve</w:t>
      </w:r>
      <w:r>
        <w:rPr>
          <w:rFonts w:ascii="Cambria" w:eastAsia="Cambria" w:hAnsi="Cambria" w:cs="Cambria"/>
          <w:b/>
          <w:spacing w:val="-2"/>
          <w:position w:val="-1"/>
          <w:sz w:val="24"/>
          <w:szCs w:val="24"/>
        </w:rPr>
        <w:t>lo</w:t>
      </w:r>
      <w:r>
        <w:rPr>
          <w:rFonts w:ascii="Cambria" w:eastAsia="Cambria" w:hAnsi="Cambria" w:cs="Cambria"/>
          <w:b/>
          <w:spacing w:val="-4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2"/>
          <w:position w:val="-1"/>
          <w:sz w:val="24"/>
          <w:szCs w:val="24"/>
        </w:rPr>
        <w:t>me</w:t>
      </w:r>
      <w:r>
        <w:rPr>
          <w:rFonts w:ascii="Cambria" w:eastAsia="Cambria" w:hAnsi="Cambria" w:cs="Cambria"/>
          <w:b/>
          <w:spacing w:val="-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b/>
          <w:position w:val="-1"/>
          <w:sz w:val="24"/>
          <w:szCs w:val="24"/>
        </w:rPr>
        <w:t>t</w:t>
      </w:r>
    </w:p>
    <w:p w14:paraId="30D8753D" w14:textId="77777777" w:rsidR="00991C55" w:rsidRDefault="00991C55">
      <w:pPr>
        <w:spacing w:line="200" w:lineRule="exact"/>
      </w:pPr>
    </w:p>
    <w:p w14:paraId="7B166FB6" w14:textId="77777777" w:rsidR="00991C55" w:rsidRDefault="00991C55">
      <w:pPr>
        <w:spacing w:line="200" w:lineRule="exact"/>
      </w:pPr>
    </w:p>
    <w:p w14:paraId="26C88F0E" w14:textId="77777777" w:rsidR="00991C55" w:rsidRDefault="00991C55">
      <w:pPr>
        <w:spacing w:before="7" w:line="220" w:lineRule="exact"/>
        <w:rPr>
          <w:sz w:val="22"/>
          <w:szCs w:val="22"/>
        </w:rPr>
      </w:pPr>
    </w:p>
    <w:p w14:paraId="7724E253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2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.1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lo</w:t>
      </w:r>
      <w:r>
        <w:rPr>
          <w:rFonts w:ascii="Cambria" w:eastAsia="Cambria" w:hAnsi="Cambria" w:cs="Cambria"/>
          <w:b/>
          <w:sz w:val="24"/>
          <w:szCs w:val="24"/>
        </w:rPr>
        <w:t xml:space="preserve">p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co</w:t>
      </w:r>
      <w:r>
        <w:rPr>
          <w:rFonts w:ascii="Cambria" w:eastAsia="Cambria" w:hAnsi="Cambria" w:cs="Cambria"/>
          <w:b/>
          <w:sz w:val="24"/>
          <w:szCs w:val="24"/>
        </w:rPr>
        <w:t>re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s</w:t>
      </w:r>
    </w:p>
    <w:p w14:paraId="5D0B8CFA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1F2C325B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1</w:t>
      </w:r>
      <w:r>
        <w:rPr>
          <w:rFonts w:ascii="Cambria" w:eastAsia="Cambria" w:hAnsi="Cambria" w:cs="Cambria"/>
          <w:b/>
          <w:sz w:val="24"/>
          <w:szCs w:val="24"/>
        </w:rPr>
        <w:t>.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oc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n</w:t>
      </w:r>
    </w:p>
    <w:p w14:paraId="7D94973C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487AD241" w14:textId="77777777" w:rsidR="00991C55" w:rsidRDefault="00000000">
      <w:pPr>
        <w:spacing w:line="262" w:lineRule="auto"/>
        <w:ind w:left="100" w:right="463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F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4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(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ct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gr</w:t>
      </w:r>
      <w:r>
        <w:rPr>
          <w:rFonts w:ascii="Cambria" w:eastAsia="Cambria" w:hAnsi="Cambria" w:cs="Cambria"/>
          <w:spacing w:val="-2"/>
          <w:sz w:val="24"/>
          <w:szCs w:val="24"/>
        </w:rPr>
        <w:t>ee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 xml:space="preserve">) </w:t>
      </w:r>
      <w:r>
        <w:rPr>
          <w:rFonts w:ascii="Cambria" w:eastAsia="Cambria" w:hAnsi="Cambria" w:cs="Cambria"/>
          <w:spacing w:val="2"/>
          <w:sz w:val="24"/>
          <w:szCs w:val="24"/>
        </w:rPr>
        <w:t>b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r i</w:t>
      </w:r>
      <w:r>
        <w:rPr>
          <w:rFonts w:ascii="Cambria" w:eastAsia="Cambria" w:hAnsi="Cambria" w:cs="Cambria"/>
          <w:spacing w:val="1"/>
          <w:sz w:val="24"/>
          <w:szCs w:val="24"/>
        </w:rPr>
        <w:t>np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ts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(d</w:t>
      </w:r>
      <w:r>
        <w:rPr>
          <w:rFonts w:ascii="Cambria" w:eastAsia="Cambria" w:hAnsi="Cambria" w:cs="Cambria"/>
          <w:spacing w:val="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typ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d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3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).</w:t>
      </w:r>
    </w:p>
    <w:p w14:paraId="2AE0F263" w14:textId="77777777" w:rsidR="00991C55" w:rsidRDefault="00991C55">
      <w:pPr>
        <w:spacing w:before="2" w:line="140" w:lineRule="exact"/>
        <w:rPr>
          <w:sz w:val="15"/>
          <w:szCs w:val="15"/>
        </w:rPr>
      </w:pPr>
    </w:p>
    <w:p w14:paraId="12BF9397" w14:textId="77777777" w:rsidR="00991C55" w:rsidRDefault="00431214">
      <w:pPr>
        <w:ind w:left="1328"/>
      </w:pPr>
      <w:r>
        <w:pict w14:anchorId="4CEF0067">
          <v:shape id="_x0000_i1028" type="#_x0000_t75" style="width:328.2pt;height:158.4pt">
            <v:imagedata r:id="rId19" o:title=""/>
          </v:shape>
        </w:pict>
      </w:r>
    </w:p>
    <w:p w14:paraId="5A8DB03E" w14:textId="77777777" w:rsidR="00991C55" w:rsidRDefault="00991C55">
      <w:pPr>
        <w:spacing w:before="2" w:line="180" w:lineRule="exact"/>
        <w:rPr>
          <w:sz w:val="18"/>
          <w:szCs w:val="18"/>
        </w:rPr>
      </w:pPr>
    </w:p>
    <w:p w14:paraId="08AF10B2" w14:textId="77777777" w:rsidR="00991C55" w:rsidRDefault="00431214">
      <w:pPr>
        <w:ind w:left="1343"/>
      </w:pPr>
      <w:r>
        <w:pict w14:anchorId="07EF5566">
          <v:shape id="_x0000_i1029" type="#_x0000_t75" style="width:326.4pt;height:148.8pt">
            <v:imagedata r:id="rId20" o:title=""/>
          </v:shape>
        </w:pict>
      </w:r>
    </w:p>
    <w:p w14:paraId="3F202BCB" w14:textId="77777777" w:rsidR="00991C55" w:rsidRDefault="00991C55">
      <w:pPr>
        <w:spacing w:line="200" w:lineRule="exact"/>
      </w:pPr>
    </w:p>
    <w:p w14:paraId="503CEE40" w14:textId="77777777" w:rsidR="00991C55" w:rsidRDefault="00991C55">
      <w:pPr>
        <w:spacing w:line="200" w:lineRule="exact"/>
      </w:pPr>
    </w:p>
    <w:p w14:paraId="4C8CEF7B" w14:textId="77777777" w:rsidR="00991C55" w:rsidRDefault="00991C55">
      <w:pPr>
        <w:spacing w:before="11" w:line="240" w:lineRule="exact"/>
        <w:rPr>
          <w:sz w:val="24"/>
          <w:szCs w:val="24"/>
        </w:rPr>
      </w:pPr>
    </w:p>
    <w:p w14:paraId="55CC208B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2</w:t>
      </w:r>
      <w:r>
        <w:rPr>
          <w:rFonts w:ascii="Cambria" w:eastAsia="Cambria" w:hAnsi="Cambria" w:cs="Cambria"/>
          <w:b/>
          <w:sz w:val="24"/>
          <w:szCs w:val="24"/>
        </w:rPr>
        <w:t>.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oc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put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g</w:t>
      </w:r>
    </w:p>
    <w:p w14:paraId="13094CB1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66CFCDC2" w14:textId="77777777" w:rsidR="00991C55" w:rsidRDefault="00000000">
      <w:pPr>
        <w:spacing w:line="262" w:lineRule="auto"/>
        <w:ind w:left="100" w:right="303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F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4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nv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w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ex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6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ru</w:t>
      </w:r>
      <w:r>
        <w:rPr>
          <w:rFonts w:ascii="Cambria" w:eastAsia="Cambria" w:hAnsi="Cambria" w:cs="Cambria"/>
          <w:sz w:val="24"/>
          <w:szCs w:val="24"/>
        </w:rPr>
        <w:t>ct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.</w:t>
      </w:r>
      <w:r>
        <w:rPr>
          <w:rFonts w:ascii="Cambria" w:eastAsia="Cambria" w:hAnsi="Cambria" w:cs="Cambria"/>
          <w:spacing w:val="1"/>
          <w:sz w:val="24"/>
          <w:szCs w:val="24"/>
        </w:rPr>
        <w:t>pd</w:t>
      </w:r>
      <w:r>
        <w:rPr>
          <w:rFonts w:ascii="Cambria" w:eastAsia="Cambria" w:hAnsi="Cambria" w:cs="Cambria"/>
          <w:sz w:val="24"/>
          <w:szCs w:val="24"/>
        </w:rPr>
        <w:t>f,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z w:val="24"/>
          <w:szCs w:val="24"/>
        </w:rPr>
        <w:t>txt fi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 xml:space="preserve">h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4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ab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oo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4D1572CD" w14:textId="77777777" w:rsidR="00991C55" w:rsidRDefault="00991C55">
      <w:pPr>
        <w:spacing w:line="200" w:lineRule="exact"/>
      </w:pPr>
    </w:p>
    <w:p w14:paraId="4AE20ED2" w14:textId="77777777" w:rsidR="00991C55" w:rsidRDefault="00991C55">
      <w:pPr>
        <w:spacing w:line="200" w:lineRule="exact"/>
      </w:pPr>
    </w:p>
    <w:p w14:paraId="5D5F5ACA" w14:textId="77777777" w:rsidR="00991C55" w:rsidRDefault="00991C55">
      <w:pPr>
        <w:spacing w:before="20" w:line="200" w:lineRule="exact"/>
      </w:pPr>
    </w:p>
    <w:p w14:paraId="2E2AE2AE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or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_</w:t>
      </w:r>
      <w:proofErr w:type="gramStart"/>
      <w:r>
        <w:rPr>
          <w:rFonts w:ascii="Cambria" w:eastAsia="Cambria" w:hAnsi="Cambria" w:cs="Cambria"/>
          <w:spacing w:val="-4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proofErr w:type="spellEnd"/>
      <w:r>
        <w:rPr>
          <w:rFonts w:ascii="Cambria" w:eastAsia="Cambria" w:hAnsi="Cambria" w:cs="Cambria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z w:val="24"/>
          <w:szCs w:val="24"/>
        </w:rPr>
        <w:t>t,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_</w:t>
      </w:r>
      <w:r>
        <w:rPr>
          <w:rFonts w:ascii="Cambria" w:eastAsia="Cambria" w:hAnsi="Cambria" w:cs="Cambria"/>
          <w:sz w:val="24"/>
          <w:szCs w:val="24"/>
        </w:rPr>
        <w:t>typ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proofErr w:type="spellEnd"/>
      <w:r>
        <w:rPr>
          <w:rFonts w:ascii="Cambria" w:eastAsia="Cambria" w:hAnsi="Cambria" w:cs="Cambria"/>
          <w:sz w:val="24"/>
          <w:szCs w:val="24"/>
        </w:rPr>
        <w:t>)</w:t>
      </w:r>
    </w:p>
    <w:p w14:paraId="3E470B3F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46874827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  <w:sectPr w:rsidR="00991C55">
          <w:pgSz w:w="11920" w:h="16840"/>
          <w:pgMar w:top="1860" w:right="1320" w:bottom="280" w:left="1340" w:header="708" w:footer="0" w:gutter="0"/>
          <w:cols w:space="720"/>
        </w:sect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or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_</w:t>
      </w:r>
      <w:proofErr w:type="gramStart"/>
      <w:r>
        <w:rPr>
          <w:rFonts w:ascii="Cambria" w:eastAsia="Cambria" w:hAnsi="Cambria" w:cs="Cambria"/>
          <w:spacing w:val="-4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f</w:t>
      </w:r>
      <w:proofErr w:type="spellEnd"/>
      <w:r>
        <w:rPr>
          <w:rFonts w:ascii="Cambria" w:eastAsia="Cambria" w:hAnsi="Cambria" w:cs="Cambria"/>
          <w:spacing w:val="-1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ex</w:t>
      </w:r>
      <w:r>
        <w:rPr>
          <w:rFonts w:ascii="Cambria" w:eastAsia="Cambria" w:hAnsi="Cambria" w:cs="Cambria"/>
          <w:sz w:val="24"/>
          <w:szCs w:val="24"/>
        </w:rPr>
        <w:t>t,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_</w:t>
      </w:r>
      <w:r>
        <w:rPr>
          <w:rFonts w:ascii="Cambria" w:eastAsia="Cambria" w:hAnsi="Cambria" w:cs="Cambria"/>
          <w:sz w:val="24"/>
          <w:szCs w:val="24"/>
        </w:rPr>
        <w:t>typ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proofErr w:type="spellEnd"/>
      <w:r>
        <w:rPr>
          <w:rFonts w:ascii="Cambria" w:eastAsia="Cambria" w:hAnsi="Cambria" w:cs="Cambria"/>
          <w:sz w:val="24"/>
          <w:szCs w:val="24"/>
        </w:rPr>
        <w:t>)</w:t>
      </w:r>
    </w:p>
    <w:p w14:paraId="4EE7D8F5" w14:textId="77777777" w:rsidR="00991C55" w:rsidRDefault="00991C55">
      <w:pPr>
        <w:spacing w:before="6" w:line="160" w:lineRule="exact"/>
        <w:rPr>
          <w:sz w:val="16"/>
          <w:szCs w:val="16"/>
        </w:rPr>
      </w:pPr>
    </w:p>
    <w:p w14:paraId="2F7B1236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or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_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>l_</w:t>
      </w:r>
      <w:r>
        <w:rPr>
          <w:rFonts w:ascii="Cambria" w:eastAsia="Cambria" w:hAnsi="Cambria" w:cs="Cambria"/>
          <w:spacing w:val="-4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proofErr w:type="spellEnd"/>
      <w:r>
        <w:rPr>
          <w:rFonts w:ascii="Cambria" w:eastAsia="Cambria" w:hAnsi="Cambria" w:cs="Cambria"/>
          <w:sz w:val="24"/>
          <w:szCs w:val="24"/>
        </w:rPr>
        <w:t>(t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z w:val="24"/>
          <w:szCs w:val="24"/>
        </w:rPr>
        <w:t>t)</w:t>
      </w:r>
    </w:p>
    <w:p w14:paraId="1F7667FA" w14:textId="77777777" w:rsidR="00991C55" w:rsidRDefault="00991C55">
      <w:pPr>
        <w:spacing w:line="200" w:lineRule="exact"/>
      </w:pPr>
    </w:p>
    <w:p w14:paraId="1C7FAACE" w14:textId="77777777" w:rsidR="00991C55" w:rsidRDefault="00991C55">
      <w:pPr>
        <w:spacing w:line="200" w:lineRule="exact"/>
      </w:pPr>
    </w:p>
    <w:p w14:paraId="68C8512A" w14:textId="77777777" w:rsidR="00991C55" w:rsidRDefault="00991C55">
      <w:pPr>
        <w:spacing w:before="10" w:line="240" w:lineRule="exact"/>
        <w:rPr>
          <w:sz w:val="24"/>
          <w:szCs w:val="24"/>
        </w:rPr>
      </w:pPr>
    </w:p>
    <w:p w14:paraId="67DE982A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61807047" w14:textId="77777777" w:rsidR="00991C55" w:rsidRDefault="00991C55">
      <w:pPr>
        <w:spacing w:before="5" w:line="160" w:lineRule="exact"/>
        <w:rPr>
          <w:sz w:val="17"/>
          <w:szCs w:val="17"/>
        </w:rPr>
      </w:pPr>
    </w:p>
    <w:p w14:paraId="176038A6" w14:textId="77777777" w:rsidR="00991C55" w:rsidRDefault="00000000">
      <w:pPr>
        <w:tabs>
          <w:tab w:val="left" w:pos="820"/>
        </w:tabs>
        <w:spacing w:line="266" w:lineRule="auto"/>
        <w:ind w:left="821" w:right="658" w:hanging="361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></w:t>
      </w:r>
      <w:r>
        <w:rPr>
          <w:rFonts w:ascii="Segoe Fluent Icons" w:eastAsia="Segoe Fluent Icons" w:hAnsi="Segoe Fluent Icons" w:cs="Segoe Fluent Icons"/>
        </w:rPr>
        <w:tab/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oc</w:t>
      </w:r>
      <w:r>
        <w:rPr>
          <w:rFonts w:ascii="Cambria" w:eastAsia="Cambria" w:hAnsi="Cambria" w:cs="Cambria"/>
          <w:b/>
          <w:sz w:val="24"/>
          <w:szCs w:val="24"/>
        </w:rPr>
        <w:t>x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M</w:t>
      </w:r>
      <w:r>
        <w:rPr>
          <w:rFonts w:ascii="Cambria" w:eastAsia="Cambria" w:hAnsi="Cambria" w:cs="Cambria"/>
          <w:sz w:val="24"/>
          <w:szCs w:val="24"/>
        </w:rPr>
        <w:t>ic</w:t>
      </w:r>
      <w:r>
        <w:rPr>
          <w:rFonts w:ascii="Cambria" w:eastAsia="Cambria" w:hAnsi="Cambria" w:cs="Cambria"/>
          <w:spacing w:val="2"/>
          <w:sz w:val="24"/>
          <w:szCs w:val="24"/>
        </w:rPr>
        <w:t>ro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ft W</w:t>
      </w:r>
      <w:r>
        <w:rPr>
          <w:rFonts w:ascii="Cambria" w:eastAsia="Cambria" w:hAnsi="Cambria" w:cs="Cambria"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spacing w:val="-3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3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(inc</w:t>
      </w:r>
      <w:r>
        <w:rPr>
          <w:rFonts w:ascii="Cambria" w:eastAsia="Cambria" w:hAnsi="Cambria" w:cs="Cambria"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4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w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 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, 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a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3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>b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f</w:t>
      </w:r>
      <w:r>
        <w:rPr>
          <w:rFonts w:ascii="Cambria" w:eastAsia="Cambria" w:hAnsi="Cambria" w:cs="Cambria"/>
          <w:spacing w:val="2"/>
          <w:sz w:val="24"/>
          <w:szCs w:val="24"/>
        </w:rPr>
        <w:t>oo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).</w:t>
      </w:r>
    </w:p>
    <w:p w14:paraId="6169FE83" w14:textId="77777777" w:rsidR="00991C55" w:rsidRDefault="00991C55">
      <w:pPr>
        <w:spacing w:before="9" w:line="140" w:lineRule="exact"/>
        <w:rPr>
          <w:sz w:val="14"/>
          <w:szCs w:val="14"/>
        </w:rPr>
      </w:pPr>
    </w:p>
    <w:p w14:paraId="3A55C8FF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b/>
          <w:sz w:val="24"/>
          <w:szCs w:val="24"/>
        </w:rPr>
        <w:t>pdf</w:t>
      </w:r>
      <w:proofErr w:type="spellEnd"/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z w:val="24"/>
          <w:szCs w:val="24"/>
        </w:rPr>
        <w:t>n,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b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 xml:space="preserve">DF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h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h</w:t>
      </w:r>
      <w:r>
        <w:rPr>
          <w:rFonts w:ascii="Cambria" w:eastAsia="Cambria" w:hAnsi="Cambria" w:cs="Cambria"/>
          <w:spacing w:val="-7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2"/>
          <w:sz w:val="24"/>
          <w:szCs w:val="24"/>
        </w:rPr>
        <w:t>/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080CBD93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6BD16932" w14:textId="77777777" w:rsidR="00991C55" w:rsidRDefault="00000000">
      <w:pPr>
        <w:spacing w:line="260" w:lineRule="exact"/>
        <w:ind w:left="460"/>
        <w:rPr>
          <w:rFonts w:ascii="Cambria" w:eastAsia="Cambria" w:hAnsi="Cambria" w:cs="Cambria"/>
          <w:sz w:val="24"/>
          <w:szCs w:val="24"/>
        </w:rPr>
      </w:pPr>
      <w:r>
        <w:pict w14:anchorId="03ABE5B4">
          <v:group id="_x0000_s2156" style="position:absolute;left:0;text-align:left;margin-left:71.15pt;margin-top:32.9pt;width:452.95pt;height:1.85pt;z-index:-1184;mso-position-horizontal-relative:page" coordorigin="1423,658" coordsize="9059,37">
            <v:shape id="_x0000_s2169" style="position:absolute;left:1440;top:676;width:9024;height:0" coordorigin="1440,676" coordsize="9024,0" path="m1440,676r9024,e" filled="f" strokecolor="#9f9f9f" strokeweight="1.75pt">
              <v:path arrowok="t"/>
            </v:shape>
            <v:shape id="_x0000_s2168" style="position:absolute;left:1440;top:662;width:5;height:0" coordorigin="1440,662" coordsize="5,0" path="m1440,662r5,e" filled="f" strokecolor="#9f9f9f" strokeweight=".34pt">
              <v:path arrowok="t"/>
            </v:shape>
            <v:shape id="_x0000_s2167" style="position:absolute;left:1440;top:662;width:5;height:0" coordorigin="1440,662" coordsize="5,0" path="m1440,662r5,e" filled="f" strokecolor="#9f9f9f" strokeweight=".34pt">
              <v:path arrowok="t"/>
            </v:shape>
            <v:shape id="_x0000_s2166" style="position:absolute;left:1445;top:662;width:9018;height:0" coordorigin="1445,662" coordsize="9018,0" path="m1445,662r9018,e" filled="f" strokecolor="#9f9f9f" strokeweight=".34pt">
              <v:path arrowok="t"/>
            </v:shape>
            <v:shape id="_x0000_s2165" style="position:absolute;left:10463;top:662;width:5;height:0" coordorigin="10463,662" coordsize="5,0" path="m10463,662r5,e" filled="f" strokecolor="#e2e2e2" strokeweight=".34pt">
              <v:path arrowok="t"/>
            </v:shape>
            <v:shape id="_x0000_s2164" style="position:absolute;left:10463;top:662;width:5;height:0" coordorigin="10463,662" coordsize="5,0" path="m10463,662r5,e" filled="f" strokecolor="#9f9f9f" strokeweight=".34pt">
              <v:path arrowok="t"/>
            </v:shape>
            <v:shape id="_x0000_s2163" style="position:absolute;left:1440;top:677;width:5;height:0" coordorigin="1440,677" coordsize="5,0" path="m1440,677r5,e" filled="f" strokecolor="#9f9f9f" strokeweight="1.3pt">
              <v:path arrowok="t"/>
            </v:shape>
            <v:shape id="_x0000_s2162" style="position:absolute;left:10463;top:677;width:5;height:0" coordorigin="10463,677" coordsize="5,0" path="m10463,677r5,e" filled="f" strokecolor="#e2e2e2" strokeweight="1.3pt">
              <v:path arrowok="t"/>
            </v:shape>
            <v:shape id="_x0000_s2161" style="position:absolute;left:1440;top:691;width:5;height:0" coordorigin="1440,691" coordsize="5,0" path="m1440,691r5,e" filled="f" strokecolor="#9f9f9f" strokeweight=".34pt">
              <v:path arrowok="t"/>
            </v:shape>
            <v:shape id="_x0000_s2160" style="position:absolute;left:1440;top:691;width:5;height:0" coordorigin="1440,691" coordsize="5,0" path="m1440,691r5,e" filled="f" strokecolor="#e2e2e2" strokeweight=".34pt">
              <v:path arrowok="t"/>
            </v:shape>
            <v:shape id="_x0000_s2159" style="position:absolute;left:1445;top:691;width:9018;height:0" coordorigin="1445,691" coordsize="9018,0" path="m1445,691r9018,e" filled="f" strokecolor="#e2e2e2" strokeweight=".34pt">
              <v:path arrowok="t"/>
            </v:shape>
            <v:shape id="_x0000_s2158" style="position:absolute;left:10463;top:691;width:5;height:0" coordorigin="10463,691" coordsize="5,0" path="m10463,691r5,e" filled="f" strokecolor="#e2e2e2" strokeweight=".34pt">
              <v:path arrowok="t"/>
            </v:shape>
            <v:shape id="_x0000_s2157" style="position:absolute;left:10463;top:691;width:5;height:0" coordorigin="10463,691" coordsize="5,0" path="m10463,691r5,e" filled="f" strokecolor="#e2e2e2" strokeweight=".34pt">
              <v:path arrowok="t"/>
            </v:shape>
            <w10:wrap anchorx="page"/>
          </v:group>
        </w:pict>
      </w:r>
      <w:r>
        <w:rPr>
          <w:rFonts w:ascii="Segoe Fluent Icons" w:eastAsia="Segoe Fluent Icons" w:hAnsi="Segoe Fluent Icons" w:cs="Segoe Fluent Icons"/>
          <w:w w:val="46"/>
          <w:position w:val="-1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  <w:position w:val="-1"/>
        </w:rPr>
        <w:t xml:space="preserve"> </w:t>
      </w:r>
      <w:r>
        <w:rPr>
          <w:rFonts w:ascii="Cambria" w:eastAsia="Cambria" w:hAnsi="Cambria" w:cs="Cambria"/>
          <w:b/>
          <w:position w:val="-1"/>
          <w:sz w:val="24"/>
          <w:szCs w:val="24"/>
        </w:rPr>
        <w:t>HT</w:t>
      </w:r>
      <w:r>
        <w:rPr>
          <w:rFonts w:ascii="Cambria" w:eastAsia="Cambria" w:hAnsi="Cambria" w:cs="Cambria"/>
          <w:b/>
          <w:spacing w:val="-2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b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b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3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b/>
          <w:position w:val="-1"/>
          <w:sz w:val="24"/>
          <w:szCs w:val="24"/>
        </w:rPr>
        <w:t>w</w:t>
      </w:r>
      <w:r>
        <w:rPr>
          <w:rFonts w:ascii="Cambria" w:eastAsia="Cambria" w:hAnsi="Cambria" w:cs="Cambria"/>
          <w:b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position w:val="-1"/>
          <w:sz w:val="24"/>
          <w:szCs w:val="24"/>
        </w:rPr>
        <w:t>w</w:t>
      </w:r>
      <w:r>
        <w:rPr>
          <w:rFonts w:ascii="Cambria" w:eastAsia="Cambria" w:hAnsi="Cambria" w:cs="Cambria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spacing w:val="-4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ea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ml</w:t>
      </w:r>
      <w:r>
        <w:rPr>
          <w:rFonts w:ascii="Cambria" w:eastAsia="Cambria" w:hAnsi="Cambria" w:cs="Cambria"/>
          <w:position w:val="-1"/>
          <w:sz w:val="24"/>
          <w:szCs w:val="24"/>
        </w:rPr>
        <w:t>it</w:t>
      </w:r>
      <w:proofErr w:type="spellEnd"/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position w:val="-1"/>
          <w:sz w:val="24"/>
          <w:szCs w:val="24"/>
        </w:rPr>
        <w:t>ty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ng</w:t>
      </w:r>
      <w:r>
        <w:rPr>
          <w:rFonts w:ascii="Cambria" w:eastAsia="Cambria" w:hAnsi="Cambria" w:cs="Cambria"/>
          <w:position w:val="-1"/>
          <w:sz w:val="24"/>
          <w:szCs w:val="24"/>
        </w:rPr>
        <w:t>.</w:t>
      </w:r>
    </w:p>
    <w:p w14:paraId="5BBD973A" w14:textId="77777777" w:rsidR="00991C55" w:rsidRDefault="00991C55">
      <w:pPr>
        <w:spacing w:line="200" w:lineRule="exact"/>
      </w:pPr>
    </w:p>
    <w:p w14:paraId="135F73D9" w14:textId="77777777" w:rsidR="00991C55" w:rsidRDefault="00991C55">
      <w:pPr>
        <w:spacing w:line="200" w:lineRule="exact"/>
      </w:pPr>
    </w:p>
    <w:p w14:paraId="4FEC1543" w14:textId="77777777" w:rsidR="00991C55" w:rsidRDefault="00991C55">
      <w:pPr>
        <w:spacing w:before="6" w:line="220" w:lineRule="exact"/>
        <w:rPr>
          <w:sz w:val="22"/>
          <w:szCs w:val="22"/>
        </w:rPr>
      </w:pPr>
    </w:p>
    <w:p w14:paraId="2EF8857B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3</w:t>
      </w:r>
      <w:r>
        <w:rPr>
          <w:rFonts w:ascii="Cambria" w:eastAsia="Cambria" w:hAnsi="Cambria" w:cs="Cambria"/>
          <w:b/>
          <w:sz w:val="24"/>
          <w:szCs w:val="24"/>
        </w:rPr>
        <w:t>.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r 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&amp; 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co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s</w:t>
      </w:r>
    </w:p>
    <w:p w14:paraId="0F2586DE" w14:textId="77777777" w:rsidR="00991C55" w:rsidRDefault="00991C55">
      <w:pPr>
        <w:spacing w:before="5" w:line="160" w:lineRule="exact"/>
        <w:rPr>
          <w:sz w:val="17"/>
          <w:szCs w:val="17"/>
        </w:rPr>
      </w:pPr>
    </w:p>
    <w:p w14:paraId="2DB3BB8E" w14:textId="77777777" w:rsidR="00991C55" w:rsidRDefault="00000000">
      <w:pPr>
        <w:spacing w:line="266" w:lineRule="auto"/>
        <w:ind w:left="100" w:right="103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F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4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A</w:t>
      </w:r>
      <w:r>
        <w:rPr>
          <w:rFonts w:ascii="Cambria" w:eastAsia="Cambria" w:hAnsi="Cambria" w:cs="Cambria"/>
          <w:sz w:val="24"/>
          <w:szCs w:val="24"/>
        </w:rPr>
        <w:t>cc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1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pr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-3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5"/>
          <w:sz w:val="24"/>
          <w:szCs w:val="24"/>
        </w:rPr>
        <w:t>c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ou</w:t>
      </w:r>
      <w:r>
        <w:rPr>
          <w:rFonts w:ascii="Cambria" w:eastAsia="Cambria" w:hAnsi="Cambria" w:cs="Cambria"/>
          <w:spacing w:val="-3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h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pacing w:val="2"/>
          <w:sz w:val="24"/>
          <w:szCs w:val="24"/>
        </w:rPr>
        <w:t>ml</w:t>
      </w:r>
      <w:r>
        <w:rPr>
          <w:rFonts w:ascii="Cambria" w:eastAsia="Cambria" w:hAnsi="Cambria" w:cs="Cambria"/>
          <w:sz w:val="24"/>
          <w:szCs w:val="24"/>
        </w:rPr>
        <w:t>it</w:t>
      </w:r>
      <w:proofErr w:type="spellEnd"/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-3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ce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ct 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m in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632F064F" w14:textId="77777777" w:rsidR="00991C55" w:rsidRDefault="00991C55">
      <w:pPr>
        <w:spacing w:before="6" w:line="140" w:lineRule="exact"/>
        <w:rPr>
          <w:sz w:val="14"/>
          <w:szCs w:val="14"/>
        </w:rPr>
      </w:pPr>
    </w:p>
    <w:p w14:paraId="1E11E8BB" w14:textId="77777777" w:rsidR="00991C55" w:rsidRDefault="00431214">
      <w:pPr>
        <w:ind w:left="1718"/>
      </w:pPr>
      <w:r>
        <w:pict w14:anchorId="7497CDFB">
          <v:shape id="_x0000_i1030" type="#_x0000_t75" style="width:289.2pt;height:166.2pt">
            <v:imagedata r:id="rId21" o:title=""/>
          </v:shape>
        </w:pict>
      </w:r>
    </w:p>
    <w:p w14:paraId="301A1438" w14:textId="77777777" w:rsidR="00991C55" w:rsidRDefault="00991C55">
      <w:pPr>
        <w:spacing w:line="200" w:lineRule="exact"/>
      </w:pPr>
    </w:p>
    <w:p w14:paraId="73866A5A" w14:textId="77777777" w:rsidR="00991C55" w:rsidRDefault="00991C55">
      <w:pPr>
        <w:spacing w:line="200" w:lineRule="exact"/>
      </w:pPr>
    </w:p>
    <w:p w14:paraId="06AAFFE0" w14:textId="77777777" w:rsidR="00991C55" w:rsidRDefault="00991C55">
      <w:pPr>
        <w:spacing w:before="1" w:line="260" w:lineRule="exact"/>
        <w:rPr>
          <w:sz w:val="26"/>
          <w:szCs w:val="26"/>
        </w:rPr>
      </w:pPr>
    </w:p>
    <w:p w14:paraId="6926ED8B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4</w:t>
      </w:r>
      <w:r>
        <w:rPr>
          <w:rFonts w:ascii="Cambria" w:eastAsia="Cambria" w:hAnsi="Cambria" w:cs="Cambria"/>
          <w:b/>
          <w:sz w:val="24"/>
          <w:szCs w:val="24"/>
        </w:rPr>
        <w:t>.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di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b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oc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 xml:space="preserve">&amp;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wn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lo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d</w:t>
      </w:r>
    </w:p>
    <w:p w14:paraId="1573DE0B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1919F8BB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F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4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e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ab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5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3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llo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in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z w:val="24"/>
          <w:szCs w:val="24"/>
        </w:rPr>
        <w:t>txt,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.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.</w:t>
      </w:r>
      <w:r>
        <w:rPr>
          <w:rFonts w:ascii="Cambria" w:eastAsia="Cambria" w:hAnsi="Cambria" w:cs="Cambria"/>
          <w:spacing w:val="1"/>
          <w:sz w:val="24"/>
          <w:szCs w:val="24"/>
        </w:rPr>
        <w:t>pd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or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1467E245" w14:textId="77777777" w:rsidR="00991C55" w:rsidRDefault="00991C55">
      <w:pPr>
        <w:spacing w:before="8" w:line="160" w:lineRule="exact"/>
        <w:rPr>
          <w:sz w:val="17"/>
          <w:szCs w:val="17"/>
        </w:rPr>
      </w:pPr>
    </w:p>
    <w:p w14:paraId="70603DB7" w14:textId="77777777" w:rsidR="00991C55" w:rsidRDefault="00431214">
      <w:pPr>
        <w:ind w:left="100"/>
        <w:sectPr w:rsidR="00991C55">
          <w:pgSz w:w="11920" w:h="16840"/>
          <w:pgMar w:top="1860" w:right="1320" w:bottom="280" w:left="1340" w:header="708" w:footer="0" w:gutter="0"/>
          <w:cols w:space="720"/>
        </w:sectPr>
      </w:pPr>
      <w:r>
        <w:pict w14:anchorId="7EC5FABC">
          <v:shape id="_x0000_i1031" type="#_x0000_t75" style="width:451.2pt;height:156pt">
            <v:imagedata r:id="rId22" o:title=""/>
          </v:shape>
        </w:pict>
      </w:r>
    </w:p>
    <w:p w14:paraId="372C8EB7" w14:textId="77777777" w:rsidR="00991C55" w:rsidRDefault="00991C55">
      <w:pPr>
        <w:spacing w:line="200" w:lineRule="exact"/>
      </w:pPr>
    </w:p>
    <w:p w14:paraId="436BD86C" w14:textId="77777777" w:rsidR="00991C55" w:rsidRDefault="00991C55">
      <w:pPr>
        <w:spacing w:line="200" w:lineRule="exact"/>
      </w:pPr>
    </w:p>
    <w:p w14:paraId="1B5A8E30" w14:textId="77777777" w:rsidR="00991C55" w:rsidRDefault="00991C55">
      <w:pPr>
        <w:spacing w:line="200" w:lineRule="exact"/>
      </w:pPr>
    </w:p>
    <w:p w14:paraId="7C0D90F0" w14:textId="77777777" w:rsidR="00991C55" w:rsidRDefault="00991C55">
      <w:pPr>
        <w:spacing w:line="200" w:lineRule="exact"/>
      </w:pPr>
    </w:p>
    <w:p w14:paraId="2F7E4EA9" w14:textId="77777777" w:rsidR="00991C55" w:rsidRDefault="00991C55">
      <w:pPr>
        <w:spacing w:before="12" w:line="260" w:lineRule="exact"/>
        <w:rPr>
          <w:sz w:val="26"/>
          <w:szCs w:val="26"/>
        </w:rPr>
      </w:pPr>
    </w:p>
    <w:p w14:paraId="1B9C6C75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2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.2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2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B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ke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d</w:t>
      </w:r>
    </w:p>
    <w:p w14:paraId="5AF98DC8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32C12439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1</w:t>
      </w:r>
      <w:r>
        <w:rPr>
          <w:rFonts w:ascii="Cambria" w:eastAsia="Cambria" w:hAnsi="Cambria" w:cs="Cambria"/>
          <w:b/>
          <w:sz w:val="24"/>
          <w:szCs w:val="24"/>
        </w:rPr>
        <w:t>.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s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6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2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(I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 xml:space="preserve">d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k</w:t>
      </w:r>
      <w:r>
        <w:rPr>
          <w:rFonts w:ascii="Cambria" w:eastAsia="Cambria" w:hAnsi="Cambria" w:cs="Cambria"/>
          <w:b/>
          <w:sz w:val="24"/>
          <w:szCs w:val="24"/>
        </w:rPr>
        <w:t>)</w:t>
      </w:r>
    </w:p>
    <w:p w14:paraId="36976E22" w14:textId="77777777" w:rsidR="00991C55" w:rsidRDefault="00991C55">
      <w:pPr>
        <w:spacing w:line="180" w:lineRule="exact"/>
        <w:rPr>
          <w:sz w:val="18"/>
          <w:szCs w:val="18"/>
        </w:rPr>
      </w:pPr>
    </w:p>
    <w:p w14:paraId="6A68D681" w14:textId="77777777" w:rsidR="00991C55" w:rsidRDefault="00431214">
      <w:pPr>
        <w:ind w:left="665"/>
      </w:pPr>
      <w:r>
        <w:pict w14:anchorId="0C30F583">
          <v:shape id="_x0000_i1032" type="#_x0000_t75" style="width:394.8pt;height:105pt">
            <v:imagedata r:id="rId23" o:title=""/>
          </v:shape>
        </w:pict>
      </w:r>
    </w:p>
    <w:p w14:paraId="52FA0FFE" w14:textId="77777777" w:rsidR="00991C55" w:rsidRDefault="00991C55">
      <w:pPr>
        <w:spacing w:line="200" w:lineRule="exact"/>
      </w:pPr>
    </w:p>
    <w:p w14:paraId="5E446A26" w14:textId="77777777" w:rsidR="00991C55" w:rsidRDefault="00991C55">
      <w:pPr>
        <w:spacing w:line="200" w:lineRule="exact"/>
      </w:pPr>
    </w:p>
    <w:p w14:paraId="01A91CB5" w14:textId="77777777" w:rsidR="00991C55" w:rsidRDefault="00991C55">
      <w:pPr>
        <w:spacing w:before="11" w:line="240" w:lineRule="exact"/>
        <w:rPr>
          <w:sz w:val="24"/>
          <w:szCs w:val="24"/>
        </w:rPr>
      </w:pPr>
    </w:p>
    <w:p w14:paraId="4FBF0A9E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2</w:t>
      </w:r>
      <w:r>
        <w:rPr>
          <w:rFonts w:ascii="Cambria" w:eastAsia="Cambria" w:hAnsi="Cambria" w:cs="Cambria"/>
          <w:b/>
          <w:sz w:val="24"/>
          <w:szCs w:val="24"/>
        </w:rPr>
        <w:t>.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ss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r 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put</w:t>
      </w:r>
    </w:p>
    <w:p w14:paraId="6F073872" w14:textId="77777777" w:rsidR="00991C55" w:rsidRDefault="00991C55">
      <w:pPr>
        <w:spacing w:before="4" w:line="180" w:lineRule="exact"/>
        <w:rPr>
          <w:sz w:val="18"/>
          <w:szCs w:val="18"/>
        </w:rPr>
      </w:pPr>
    </w:p>
    <w:p w14:paraId="030D6C0C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H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d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c</w:t>
      </w:r>
      <w:proofErr w:type="spellEnd"/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 xml:space="preserve">&amp; </w:t>
      </w:r>
      <w:proofErr w:type="spellStart"/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t</w:t>
      </w:r>
      <w:proofErr w:type="spellEnd"/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z w:val="24"/>
          <w:szCs w:val="24"/>
        </w:rPr>
        <w:t>s:</w:t>
      </w:r>
    </w:p>
    <w:p w14:paraId="34F6BAF0" w14:textId="77777777" w:rsidR="00991C55" w:rsidRDefault="00991C55">
      <w:pPr>
        <w:spacing w:before="6" w:line="160" w:lineRule="exact"/>
        <w:rPr>
          <w:sz w:val="17"/>
          <w:szCs w:val="17"/>
        </w:rPr>
      </w:pPr>
    </w:p>
    <w:p w14:paraId="786E53F7" w14:textId="77777777" w:rsidR="00991C55" w:rsidRDefault="00431214">
      <w:pPr>
        <w:ind w:left="1613"/>
      </w:pPr>
      <w:r>
        <w:pict w14:anchorId="4D4755C4">
          <v:shape id="_x0000_i1033" type="#_x0000_t75" style="width:300pt;height:142.2pt">
            <v:imagedata r:id="rId24" o:title=""/>
          </v:shape>
        </w:pict>
      </w:r>
    </w:p>
    <w:p w14:paraId="3B982636" w14:textId="77777777" w:rsidR="00991C55" w:rsidRDefault="00991C55">
      <w:pPr>
        <w:spacing w:before="2" w:line="180" w:lineRule="exact"/>
        <w:rPr>
          <w:sz w:val="18"/>
          <w:szCs w:val="18"/>
        </w:rPr>
      </w:pPr>
    </w:p>
    <w:p w14:paraId="56FECCA4" w14:textId="77777777" w:rsidR="00991C55" w:rsidRDefault="00431214">
      <w:pPr>
        <w:ind w:left="100"/>
      </w:pPr>
      <w:r>
        <w:pict w14:anchorId="44B21C5D">
          <v:shape id="_x0000_i1034" type="#_x0000_t75" style="width:451.2pt;height:68.4pt">
            <v:imagedata r:id="rId25" o:title=""/>
          </v:shape>
        </w:pict>
      </w:r>
    </w:p>
    <w:p w14:paraId="07FDA66B" w14:textId="77777777" w:rsidR="00991C55" w:rsidRDefault="00991C55">
      <w:pPr>
        <w:spacing w:before="1" w:line="200" w:lineRule="exact"/>
      </w:pPr>
    </w:p>
    <w:p w14:paraId="28E60D7F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3</w:t>
      </w:r>
      <w:r>
        <w:rPr>
          <w:rFonts w:ascii="Cambria" w:eastAsia="Cambria" w:hAnsi="Cambria" w:cs="Cambria"/>
          <w:sz w:val="24"/>
          <w:szCs w:val="24"/>
        </w:rPr>
        <w:t>.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gr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-2"/>
          <w:sz w:val="24"/>
          <w:szCs w:val="24"/>
        </w:rPr>
        <w:t>G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q</w:t>
      </w:r>
      <w:proofErr w:type="spellEnd"/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(G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em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)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Ca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ll</w:t>
      </w:r>
      <w:r>
        <w:rPr>
          <w:rFonts w:ascii="Cambria" w:eastAsia="Cambria" w:hAnsi="Cambria" w:cs="Cambria"/>
          <w:b/>
          <w:sz w:val="24"/>
          <w:szCs w:val="24"/>
        </w:rPr>
        <w:t>s</w:t>
      </w:r>
    </w:p>
    <w:p w14:paraId="1CA08493" w14:textId="77777777" w:rsidR="00991C55" w:rsidRDefault="00991C55">
      <w:pPr>
        <w:spacing w:before="8" w:line="160" w:lineRule="exact"/>
        <w:rPr>
          <w:sz w:val="17"/>
          <w:szCs w:val="17"/>
        </w:rPr>
      </w:pPr>
    </w:p>
    <w:p w14:paraId="550AC129" w14:textId="77777777" w:rsidR="00991C55" w:rsidRDefault="00431214">
      <w:pPr>
        <w:ind w:left="428"/>
        <w:sectPr w:rsidR="00991C55">
          <w:pgSz w:w="11920" w:h="16840"/>
          <w:pgMar w:top="1860" w:right="1320" w:bottom="280" w:left="1340" w:header="708" w:footer="0" w:gutter="0"/>
          <w:cols w:space="720"/>
        </w:sectPr>
      </w:pPr>
      <w:r>
        <w:pict w14:anchorId="7FF705A8">
          <v:shape id="_x0000_i1035" type="#_x0000_t75" style="width:418.8pt;height:126pt">
            <v:imagedata r:id="rId26" o:title=""/>
          </v:shape>
        </w:pict>
      </w:r>
    </w:p>
    <w:p w14:paraId="18A11FDB" w14:textId="77777777" w:rsidR="00991C55" w:rsidRDefault="00991C55">
      <w:pPr>
        <w:spacing w:before="3" w:line="100" w:lineRule="exact"/>
        <w:rPr>
          <w:sz w:val="11"/>
          <w:szCs w:val="11"/>
        </w:rPr>
      </w:pPr>
    </w:p>
    <w:p w14:paraId="784FE5DA" w14:textId="77777777" w:rsidR="00991C55" w:rsidRDefault="00991C55">
      <w:pPr>
        <w:spacing w:line="200" w:lineRule="exact"/>
      </w:pPr>
    </w:p>
    <w:p w14:paraId="2C31DF79" w14:textId="77777777" w:rsidR="00991C55" w:rsidRDefault="00991C55">
      <w:pPr>
        <w:spacing w:line="200" w:lineRule="exact"/>
      </w:pPr>
    </w:p>
    <w:p w14:paraId="1056E16D" w14:textId="77777777" w:rsidR="00991C55" w:rsidRDefault="00991C55">
      <w:pPr>
        <w:spacing w:line="200" w:lineRule="exact"/>
      </w:pPr>
    </w:p>
    <w:p w14:paraId="7012DC79" w14:textId="77777777" w:rsidR="00991C55" w:rsidRDefault="00991C55">
      <w:pPr>
        <w:spacing w:line="200" w:lineRule="exact"/>
      </w:pPr>
    </w:p>
    <w:p w14:paraId="1EA111E8" w14:textId="77777777" w:rsidR="00991C55" w:rsidRDefault="00000000">
      <w:pPr>
        <w:spacing w:before="26"/>
        <w:ind w:left="100" w:right="5167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S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NE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3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gr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n</w:t>
      </w:r>
    </w:p>
    <w:p w14:paraId="2438C62D" w14:textId="77777777" w:rsidR="00991C55" w:rsidRDefault="00991C55">
      <w:pPr>
        <w:spacing w:before="4" w:line="100" w:lineRule="exact"/>
        <w:rPr>
          <w:sz w:val="10"/>
          <w:szCs w:val="10"/>
        </w:rPr>
      </w:pPr>
    </w:p>
    <w:p w14:paraId="31177E78" w14:textId="77777777" w:rsidR="00991C55" w:rsidRDefault="00991C55">
      <w:pPr>
        <w:spacing w:line="200" w:lineRule="exact"/>
      </w:pPr>
    </w:p>
    <w:p w14:paraId="6D5B9E6D" w14:textId="77777777" w:rsidR="00991C55" w:rsidRDefault="00000000">
      <w:pPr>
        <w:spacing w:line="258" w:lineRule="auto"/>
        <w:ind w:left="100" w:right="203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>3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s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ifts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ng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ng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ba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1"/>
          <w:sz w:val="24"/>
          <w:szCs w:val="24"/>
        </w:rPr>
        <w:t>k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ic 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1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z w:val="24"/>
          <w:szCs w:val="24"/>
        </w:rPr>
        <w:t>5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.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3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is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a f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nct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b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3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be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pacing w:val="-2"/>
          <w:sz w:val="24"/>
          <w:szCs w:val="24"/>
        </w:rPr>
        <w:t>ee</w:t>
      </w:r>
      <w:r>
        <w:rPr>
          <w:rFonts w:ascii="Cambria" w:eastAsia="Cambria" w:hAnsi="Cambria" w:cs="Cambria"/>
          <w:sz w:val="24"/>
          <w:szCs w:val="24"/>
        </w:rPr>
        <w:t>n f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ts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pacing w:val="5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n,</w:t>
      </w:r>
    </w:p>
    <w:p w14:paraId="6ED9BDD2" w14:textId="77777777" w:rsidR="00991C55" w:rsidRDefault="00000000">
      <w:pPr>
        <w:spacing w:before="4" w:line="260" w:lineRule="exact"/>
        <w:ind w:left="100" w:right="4836"/>
        <w:jc w:val="both"/>
        <w:rPr>
          <w:rFonts w:ascii="Cambria" w:eastAsia="Cambria" w:hAnsi="Cambria" w:cs="Cambria"/>
          <w:sz w:val="24"/>
          <w:szCs w:val="24"/>
        </w:rPr>
      </w:pPr>
      <w:r>
        <w:pict w14:anchorId="42A0F11F">
          <v:group id="_x0000_s2136" style="position:absolute;left:0;text-align:left;margin-left:71.1pt;margin-top:39.1pt;width:453pt;height:1.85pt;z-index:-1183;mso-position-horizontal-relative:page" coordorigin="1422,782" coordsize="9060,37">
            <v:shape id="_x0000_s2149" style="position:absolute;left:1440;top:800;width:9024;height:0" coordorigin="1440,800" coordsize="9024,0" path="m1440,800r9024,e" filled="f" strokecolor="#9f9f9f" strokeweight="1.8pt">
              <v:path arrowok="t"/>
            </v:shape>
            <v:shape id="_x0000_s2148" style="position:absolute;left:1440;top:786;width:5;height:0" coordorigin="1440,786" coordsize="5,0" path="m1440,786r5,e" filled="f" strokecolor="#9f9f9f" strokeweight=".34pt">
              <v:path arrowok="t"/>
            </v:shape>
            <v:shape id="_x0000_s2147" style="position:absolute;left:1440;top:786;width:5;height:0" coordorigin="1440,786" coordsize="5,0" path="m1440,786r5,e" filled="f" strokecolor="#9f9f9f" strokeweight=".34pt">
              <v:path arrowok="t"/>
            </v:shape>
            <v:shape id="_x0000_s2146" style="position:absolute;left:1445;top:786;width:9018;height:0" coordorigin="1445,786" coordsize="9018,0" path="m1445,786r9018,e" filled="f" strokecolor="#9f9f9f" strokeweight=".34pt">
              <v:path arrowok="t"/>
            </v:shape>
            <v:shape id="_x0000_s2145" style="position:absolute;left:10463;top:786;width:5;height:0" coordorigin="10463,786" coordsize="5,0" path="m10463,786r5,e" filled="f" strokecolor="#e2e2e2" strokeweight=".34pt">
              <v:path arrowok="t"/>
            </v:shape>
            <v:shape id="_x0000_s2144" style="position:absolute;left:10463;top:786;width:5;height:0" coordorigin="10463,786" coordsize="5,0" path="m10463,786r5,e" filled="f" strokecolor="#9f9f9f" strokeweight=".34pt">
              <v:path arrowok="t"/>
            </v:shape>
            <v:shape id="_x0000_s2143" style="position:absolute;left:1440;top:801;width:5;height:0" coordorigin="1440,801" coordsize="5,0" path="m1440,801r5,e" filled="f" strokecolor="#9f9f9f" strokeweight="1.3pt">
              <v:path arrowok="t"/>
            </v:shape>
            <v:shape id="_x0000_s2142" style="position:absolute;left:10463;top:801;width:5;height:0" coordorigin="10463,801" coordsize="5,0" path="m10463,801r5,e" filled="f" strokecolor="#e2e2e2" strokeweight="1.3pt">
              <v:path arrowok="t"/>
            </v:shape>
            <v:shape id="_x0000_s2141" style="position:absolute;left:1440;top:815;width:5;height:0" coordorigin="1440,815" coordsize="5,0" path="m1440,815r5,e" filled="f" strokecolor="#9f9f9f" strokeweight=".34pt">
              <v:path arrowok="t"/>
            </v:shape>
            <v:shape id="_x0000_s2140" style="position:absolute;left:1440;top:815;width:5;height:0" coordorigin="1440,815" coordsize="5,0" path="m1440,815r5,e" filled="f" strokecolor="#e2e2e2" strokeweight=".34pt">
              <v:path arrowok="t"/>
            </v:shape>
            <v:shape id="_x0000_s2139" style="position:absolute;left:1445;top:815;width:9018;height:0" coordorigin="1445,815" coordsize="9018,0" path="m1445,815r9018,e" filled="f" strokecolor="#e2e2e2" strokeweight=".34pt">
              <v:path arrowok="t"/>
            </v:shape>
            <v:shape id="_x0000_s2138" style="position:absolute;left:10463;top:815;width:5;height:0" coordorigin="10463,815" coordsize="5,0" path="m10463,815r5,e" filled="f" strokecolor="#e2e2e2" strokeweight=".34pt">
              <v:path arrowok="t"/>
            </v:shape>
            <v:shape id="_x0000_s2137" style="position:absolute;left:10463;top:815;width:5;height:0" coordorigin="10463,815" coordsize="5,0" path="m10463,815r5,e" filled="f" strokecolor="#e2e2e2" strokeweight=".34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w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position w:val="-1"/>
          <w:sz w:val="24"/>
          <w:szCs w:val="24"/>
        </w:rPr>
        <w:t>ich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position w:val="-1"/>
          <w:sz w:val="24"/>
          <w:szCs w:val="24"/>
        </w:rPr>
        <w:t>is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as</w:t>
      </w:r>
      <w:r>
        <w:rPr>
          <w:rFonts w:ascii="Cambria" w:eastAsia="Cambria" w:hAnsi="Cambria" w:cs="Cambria"/>
          <w:position w:val="-1"/>
          <w:sz w:val="24"/>
          <w:szCs w:val="24"/>
        </w:rPr>
        <w:t>e</w:t>
      </w:r>
      <w:proofErr w:type="spellEnd"/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pr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j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position w:val="-1"/>
          <w:sz w:val="24"/>
          <w:szCs w:val="24"/>
        </w:rPr>
        <w:t>ct.</w:t>
      </w:r>
    </w:p>
    <w:p w14:paraId="325415CE" w14:textId="77777777" w:rsidR="00991C55" w:rsidRDefault="00991C55">
      <w:pPr>
        <w:spacing w:line="200" w:lineRule="exact"/>
      </w:pPr>
    </w:p>
    <w:p w14:paraId="5ED544B2" w14:textId="77777777" w:rsidR="00991C55" w:rsidRDefault="00991C55">
      <w:pPr>
        <w:spacing w:line="200" w:lineRule="exact"/>
      </w:pPr>
    </w:p>
    <w:p w14:paraId="36B937BB" w14:textId="77777777" w:rsidR="00991C55" w:rsidRDefault="00991C55">
      <w:pPr>
        <w:spacing w:line="200" w:lineRule="exact"/>
      </w:pPr>
    </w:p>
    <w:p w14:paraId="7A9BDD51" w14:textId="77777777" w:rsidR="00991C55" w:rsidRDefault="00991C55">
      <w:pPr>
        <w:spacing w:before="7" w:line="260" w:lineRule="exact"/>
        <w:rPr>
          <w:sz w:val="26"/>
          <w:szCs w:val="26"/>
        </w:rPr>
      </w:pPr>
    </w:p>
    <w:p w14:paraId="48866B34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3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.1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d </w:t>
      </w:r>
      <w:proofErr w:type="gramStart"/>
      <w:r>
        <w:rPr>
          <w:rFonts w:ascii="Cambria" w:eastAsia="Cambria" w:hAnsi="Cambria" w:cs="Cambria"/>
          <w:b/>
          <w:spacing w:val="1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nf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gure</w:t>
      </w:r>
      <w:proofErr w:type="gramEnd"/>
      <w:r>
        <w:rPr>
          <w:rFonts w:ascii="Cambria" w:eastAsia="Cambria" w:hAnsi="Cambria" w:cs="Cambria"/>
          <w:b/>
          <w:spacing w:val="7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.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>p</w:t>
      </w:r>
      <w:r>
        <w:rPr>
          <w:rFonts w:ascii="Cambria" w:eastAsia="Cambria" w:hAnsi="Cambria" w:cs="Cambria"/>
          <w:b/>
          <w:sz w:val="24"/>
          <w:szCs w:val="24"/>
        </w:rPr>
        <w:t>y</w:t>
      </w:r>
    </w:p>
    <w:p w14:paraId="67CB909D" w14:textId="77777777" w:rsidR="00991C55" w:rsidRDefault="00991C55">
      <w:pPr>
        <w:spacing w:before="15" w:line="260" w:lineRule="exact"/>
        <w:rPr>
          <w:sz w:val="26"/>
          <w:szCs w:val="26"/>
        </w:rPr>
      </w:pPr>
    </w:p>
    <w:p w14:paraId="0777D85D" w14:textId="77777777" w:rsidR="00991C55" w:rsidRDefault="00000000">
      <w:pPr>
        <w:spacing w:line="262" w:lineRule="auto"/>
        <w:ind w:left="100" w:right="331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is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pacing w:val="2"/>
          <w:sz w:val="24"/>
          <w:szCs w:val="24"/>
        </w:rPr>
        <w:t>ol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z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F</w:t>
      </w:r>
      <w:r>
        <w:rPr>
          <w:rFonts w:ascii="Cambria" w:eastAsia="Cambria" w:hAnsi="Cambria" w:cs="Cambria"/>
          <w:spacing w:val="-2"/>
          <w:sz w:val="24"/>
          <w:szCs w:val="24"/>
        </w:rPr>
        <w:t>as</w:t>
      </w:r>
      <w:r>
        <w:rPr>
          <w:rFonts w:ascii="Cambria" w:eastAsia="Cambria" w:hAnsi="Cambria" w:cs="Cambria"/>
          <w:sz w:val="24"/>
          <w:szCs w:val="24"/>
        </w:rPr>
        <w:t>tA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pp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ic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bas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dp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t 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 xml:space="preserve">r 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3"/>
          <w:sz w:val="24"/>
          <w:szCs w:val="24"/>
        </w:rPr>
        <w:t>h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1"/>
          <w:sz w:val="24"/>
          <w:szCs w:val="24"/>
        </w:rPr>
        <w:t>k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lu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4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ou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6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1BB42EE5" w14:textId="77777777" w:rsidR="00991C55" w:rsidRDefault="00991C55">
      <w:pPr>
        <w:spacing w:before="14" w:line="260" w:lineRule="exact"/>
        <w:rPr>
          <w:sz w:val="26"/>
          <w:szCs w:val="26"/>
        </w:rPr>
      </w:pPr>
    </w:p>
    <w:p w14:paraId="6A77C920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ps:</w:t>
      </w:r>
    </w:p>
    <w:p w14:paraId="106BCAD6" w14:textId="77777777" w:rsidR="00991C55" w:rsidRDefault="00991C55">
      <w:pPr>
        <w:spacing w:before="5" w:line="100" w:lineRule="exact"/>
        <w:rPr>
          <w:sz w:val="10"/>
          <w:szCs w:val="10"/>
        </w:rPr>
      </w:pPr>
    </w:p>
    <w:p w14:paraId="12513109" w14:textId="77777777" w:rsidR="00991C55" w:rsidRDefault="00991C55">
      <w:pPr>
        <w:spacing w:line="200" w:lineRule="exact"/>
      </w:pPr>
    </w:p>
    <w:p w14:paraId="4FD2F013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z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F</w:t>
      </w:r>
      <w:r>
        <w:rPr>
          <w:rFonts w:ascii="Cambria" w:eastAsia="Cambria" w:hAnsi="Cambria" w:cs="Cambria"/>
          <w:spacing w:val="-2"/>
          <w:sz w:val="24"/>
          <w:szCs w:val="24"/>
        </w:rPr>
        <w:t>as</w:t>
      </w:r>
      <w:r>
        <w:rPr>
          <w:rFonts w:ascii="Cambria" w:eastAsia="Cambria" w:hAnsi="Cambria" w:cs="Cambria"/>
          <w:sz w:val="24"/>
          <w:szCs w:val="24"/>
        </w:rPr>
        <w:t>tA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p</w:t>
      </w:r>
    </w:p>
    <w:p w14:paraId="6A50DF84" w14:textId="77777777" w:rsidR="00991C55" w:rsidRDefault="00000000">
      <w:pPr>
        <w:spacing w:before="2"/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fine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oo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1"/>
          <w:sz w:val="24"/>
          <w:szCs w:val="24"/>
        </w:rPr>
        <w:t>(</w:t>
      </w:r>
      <w:r>
        <w:rPr>
          <w:rFonts w:ascii="Cambria" w:eastAsia="Cambria" w:hAnsi="Cambria" w:cs="Cambria"/>
          <w:spacing w:val="2"/>
          <w:sz w:val="24"/>
          <w:szCs w:val="24"/>
        </w:rPr>
        <w:t>/</w:t>
      </w:r>
      <w:r>
        <w:rPr>
          <w:rFonts w:ascii="Cambria" w:eastAsia="Cambria" w:hAnsi="Cambria" w:cs="Cambria"/>
          <w:sz w:val="24"/>
          <w:szCs w:val="24"/>
        </w:rPr>
        <w:t xml:space="preserve">) 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dp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ify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se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ice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</w:p>
    <w:p w14:paraId="3B9BCA42" w14:textId="77777777" w:rsidR="00991C55" w:rsidRDefault="00000000">
      <w:pPr>
        <w:spacing w:before="2"/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nc</w:t>
      </w:r>
      <w:r>
        <w:rPr>
          <w:rFonts w:ascii="Cambria" w:eastAsia="Cambria" w:hAnsi="Cambria" w:cs="Cambria"/>
          <w:spacing w:val="2"/>
          <w:sz w:val="24"/>
          <w:szCs w:val="24"/>
        </w:rPr>
        <w:t>lu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ou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 xml:space="preserve">y </w:t>
      </w:r>
      <w:r>
        <w:rPr>
          <w:rFonts w:ascii="Cambria" w:eastAsia="Cambria" w:hAnsi="Cambria" w:cs="Cambria"/>
          <w:spacing w:val="2"/>
          <w:sz w:val="24"/>
          <w:szCs w:val="24"/>
        </w:rPr>
        <w:t>mo</w:t>
      </w:r>
      <w:r>
        <w:rPr>
          <w:rFonts w:ascii="Cambria" w:eastAsia="Cambria" w:hAnsi="Cambria" w:cs="Cambria"/>
          <w:spacing w:val="-4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ul</w:t>
      </w:r>
      <w:r>
        <w:rPr>
          <w:rFonts w:ascii="Cambria" w:eastAsia="Cambria" w:hAnsi="Cambria" w:cs="Cambria"/>
          <w:sz w:val="24"/>
          <w:szCs w:val="24"/>
        </w:rPr>
        <w:t>e</w:t>
      </w:r>
    </w:p>
    <w:p w14:paraId="62AB10C1" w14:textId="77777777" w:rsidR="00991C55" w:rsidRDefault="00991C55">
      <w:pPr>
        <w:spacing w:before="15" w:line="260" w:lineRule="exact"/>
        <w:rPr>
          <w:sz w:val="26"/>
          <w:szCs w:val="26"/>
        </w:rPr>
      </w:pPr>
    </w:p>
    <w:p w14:paraId="57AEA097" w14:textId="77777777" w:rsidR="00991C55" w:rsidRDefault="00431214">
      <w:pPr>
        <w:ind w:left="100"/>
        <w:sectPr w:rsidR="00991C55">
          <w:headerReference w:type="default" r:id="rId27"/>
          <w:pgSz w:w="11920" w:h="16840"/>
          <w:pgMar w:top="2000" w:right="1320" w:bottom="280" w:left="1340" w:header="708" w:footer="0" w:gutter="0"/>
          <w:cols w:space="720"/>
        </w:sectPr>
      </w:pPr>
      <w:r>
        <w:pict w14:anchorId="334F0C1A">
          <v:shape id="_x0000_i1036" type="#_x0000_t75" style="width:451.2pt;height:300pt">
            <v:imagedata r:id="rId28" o:title=""/>
          </v:shape>
        </w:pict>
      </w:r>
    </w:p>
    <w:p w14:paraId="6153B0F2" w14:textId="77777777" w:rsidR="00991C55" w:rsidRDefault="00991C55">
      <w:pPr>
        <w:spacing w:before="2" w:line="160" w:lineRule="exact"/>
        <w:rPr>
          <w:sz w:val="17"/>
          <w:szCs w:val="17"/>
        </w:rPr>
      </w:pPr>
    </w:p>
    <w:p w14:paraId="62B829ED" w14:textId="77777777" w:rsidR="00991C55" w:rsidRDefault="00991C55">
      <w:pPr>
        <w:spacing w:line="200" w:lineRule="exact"/>
      </w:pPr>
    </w:p>
    <w:p w14:paraId="4E2D4628" w14:textId="77777777" w:rsidR="00991C55" w:rsidRDefault="00991C55">
      <w:pPr>
        <w:spacing w:line="200" w:lineRule="exact"/>
      </w:pPr>
    </w:p>
    <w:p w14:paraId="39E95D4D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3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.2</w:t>
      </w:r>
      <w:r>
        <w:rPr>
          <w:rFonts w:ascii="Cambria" w:eastAsia="Cambria" w:hAnsi="Cambria" w:cs="Cambria"/>
          <w:b/>
          <w:sz w:val="24"/>
          <w:szCs w:val="24"/>
        </w:rPr>
        <w:t>: H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oc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.</w:t>
      </w:r>
      <w:r>
        <w:rPr>
          <w:rFonts w:ascii="Cambria" w:eastAsia="Cambria" w:hAnsi="Cambria" w:cs="Cambria"/>
          <w:b/>
          <w:sz w:val="24"/>
          <w:szCs w:val="24"/>
        </w:rPr>
        <w:t>py</w:t>
      </w:r>
    </w:p>
    <w:p w14:paraId="48AD149C" w14:textId="77777777" w:rsidR="00991C55" w:rsidRDefault="00991C55">
      <w:pPr>
        <w:spacing w:before="15" w:line="260" w:lineRule="exact"/>
        <w:rPr>
          <w:sz w:val="26"/>
          <w:szCs w:val="26"/>
        </w:rPr>
      </w:pPr>
    </w:p>
    <w:p w14:paraId="32FC8302" w14:textId="77777777" w:rsidR="00991C55" w:rsidRDefault="00000000">
      <w:pPr>
        <w:spacing w:line="262" w:lineRule="auto"/>
        <w:ind w:left="100" w:right="9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is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as</w:t>
      </w:r>
      <w:r>
        <w:rPr>
          <w:rFonts w:ascii="Cambria" w:eastAsia="Cambria" w:hAnsi="Cambria" w:cs="Cambria"/>
          <w:sz w:val="24"/>
          <w:szCs w:val="24"/>
        </w:rPr>
        <w:t>k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ts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4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 xml:space="preserve">i </w:t>
      </w:r>
      <w:r>
        <w:rPr>
          <w:rFonts w:ascii="Cambria" w:eastAsia="Cambria" w:hAnsi="Cambria" w:cs="Cambria"/>
          <w:spacing w:val="-2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 xml:space="preserve">r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n.</w:t>
      </w:r>
    </w:p>
    <w:p w14:paraId="1C3AB181" w14:textId="77777777" w:rsidR="00991C55" w:rsidRDefault="00991C55">
      <w:pPr>
        <w:spacing w:before="14" w:line="260" w:lineRule="exact"/>
        <w:rPr>
          <w:sz w:val="26"/>
          <w:szCs w:val="26"/>
        </w:rPr>
      </w:pPr>
    </w:p>
    <w:p w14:paraId="12B86A2C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47CDD853" w14:textId="77777777" w:rsidR="00991C55" w:rsidRDefault="00991C55">
      <w:pPr>
        <w:spacing w:before="4" w:line="100" w:lineRule="exact"/>
        <w:rPr>
          <w:sz w:val="10"/>
          <w:szCs w:val="10"/>
        </w:rPr>
      </w:pPr>
    </w:p>
    <w:p w14:paraId="3EF0C6CA" w14:textId="77777777" w:rsidR="00991C55" w:rsidRDefault="00991C55">
      <w:pPr>
        <w:spacing w:line="200" w:lineRule="exact"/>
      </w:pPr>
    </w:p>
    <w:p w14:paraId="3606F6AB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fine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a</w:t>
      </w:r>
      <w:r>
        <w:rPr>
          <w:rFonts w:ascii="Cambria" w:eastAsia="Cambria" w:hAnsi="Cambria" w:cs="Cambria"/>
          <w:spacing w:val="3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ic</w:t>
      </w:r>
      <w:proofErr w:type="spellEnd"/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eq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t</w:t>
      </w:r>
      <w:proofErr w:type="spellEnd"/>
      <w:r>
        <w:rPr>
          <w:rFonts w:ascii="Cambria" w:eastAsia="Cambria" w:hAnsi="Cambria" w:cs="Cambri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mo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6"/>
          <w:sz w:val="24"/>
          <w:szCs w:val="24"/>
        </w:rPr>
        <w:t>v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d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4431DC4E" w14:textId="77777777" w:rsidR="00991C55" w:rsidRDefault="00000000">
      <w:pPr>
        <w:spacing w:before="2"/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z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 xml:space="preserve">e </w:t>
      </w:r>
      <w:proofErr w:type="spellStart"/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5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proofErr w:type="spellEnd"/>
      <w:r>
        <w:rPr>
          <w:rFonts w:ascii="Cambria" w:eastAsia="Cambria" w:hAnsi="Cambria" w:cs="Cambria"/>
          <w:spacing w:val="5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m</w:t>
      </w:r>
      <w:r>
        <w:rPr>
          <w:rFonts w:ascii="Cambria" w:eastAsia="Cambria" w:hAnsi="Cambria" w:cs="Cambria"/>
          <w:spacing w:val="3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3"/>
          <w:sz w:val="24"/>
          <w:szCs w:val="24"/>
        </w:rPr>
        <w:t>_</w:t>
      </w:r>
      <w:proofErr w:type="gramStart"/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4"/>
          <w:sz w:val="24"/>
          <w:szCs w:val="24"/>
        </w:rPr>
        <w:t>i</w:t>
      </w:r>
      <w:proofErr w:type="gramEnd"/>
      <w:r>
        <w:rPr>
          <w:rFonts w:ascii="Cambria" w:eastAsia="Cambria" w:hAnsi="Cambria" w:cs="Cambria"/>
          <w:spacing w:val="2"/>
          <w:sz w:val="24"/>
          <w:szCs w:val="24"/>
        </w:rPr>
        <w:t>_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5"/>
          <w:sz w:val="24"/>
          <w:szCs w:val="24"/>
        </w:rPr>
        <w:t>r</w:t>
      </w:r>
      <w:proofErr w:type="spellEnd"/>
      <w:r>
        <w:rPr>
          <w:rFonts w:ascii="Cambria" w:eastAsia="Cambria" w:hAnsi="Cambria" w:cs="Cambria"/>
          <w:sz w:val="24"/>
          <w:szCs w:val="24"/>
        </w:rPr>
        <w:t>.</w:t>
      </w:r>
    </w:p>
    <w:p w14:paraId="47DD828A" w14:textId="77777777" w:rsidR="00991C55" w:rsidRDefault="00000000">
      <w:pPr>
        <w:spacing w:line="260" w:lineRule="exact"/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z w:val="24"/>
          <w:szCs w:val="24"/>
        </w:rPr>
        <w:t>te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a</w:t>
      </w:r>
      <w:r>
        <w:rPr>
          <w:rFonts w:ascii="Cambria" w:eastAsia="Cambria" w:hAnsi="Cambria" w:cs="Cambri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>OS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dp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-2"/>
          <w:sz w:val="24"/>
          <w:szCs w:val="24"/>
        </w:rPr>
        <w:t>(</w:t>
      </w:r>
      <w:r>
        <w:rPr>
          <w:rFonts w:ascii="Cambria" w:eastAsia="Cambria" w:hAnsi="Cambria" w:cs="Cambria"/>
          <w:spacing w:val="2"/>
          <w:sz w:val="24"/>
          <w:szCs w:val="24"/>
        </w:rPr>
        <w:t>/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te) to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cc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</w:p>
    <w:p w14:paraId="17E5B8AF" w14:textId="77777777" w:rsidR="00991C55" w:rsidRDefault="00000000">
      <w:pPr>
        <w:spacing w:before="2"/>
        <w:ind w:left="821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62EACF2A" w14:textId="77777777" w:rsidR="00991C55" w:rsidRDefault="00991C55">
      <w:pPr>
        <w:spacing w:before="18" w:line="260" w:lineRule="exact"/>
        <w:rPr>
          <w:sz w:val="26"/>
          <w:szCs w:val="26"/>
        </w:rPr>
      </w:pPr>
    </w:p>
    <w:p w14:paraId="651A63EF" w14:textId="77777777" w:rsidR="00991C55" w:rsidRDefault="00431214">
      <w:pPr>
        <w:ind w:left="100"/>
        <w:sectPr w:rsidR="00991C55">
          <w:pgSz w:w="11920" w:h="16840"/>
          <w:pgMar w:top="2000" w:right="1320" w:bottom="280" w:left="1340" w:header="708" w:footer="0" w:gutter="0"/>
          <w:cols w:space="720"/>
        </w:sectPr>
      </w:pPr>
      <w:r>
        <w:pict w14:anchorId="7A90131D">
          <v:shape id="_x0000_i1037" type="#_x0000_t75" style="width:436.8pt;height:456pt">
            <v:imagedata r:id="rId29" o:title=""/>
          </v:shape>
        </w:pict>
      </w:r>
    </w:p>
    <w:p w14:paraId="4078B452" w14:textId="77777777" w:rsidR="00991C55" w:rsidRDefault="00991C55">
      <w:pPr>
        <w:spacing w:before="3" w:line="100" w:lineRule="exact"/>
        <w:rPr>
          <w:sz w:val="11"/>
          <w:szCs w:val="11"/>
        </w:rPr>
      </w:pPr>
    </w:p>
    <w:p w14:paraId="71AA883A" w14:textId="77777777" w:rsidR="00991C55" w:rsidRDefault="00991C55">
      <w:pPr>
        <w:spacing w:line="200" w:lineRule="exact"/>
      </w:pPr>
    </w:p>
    <w:p w14:paraId="3638FC20" w14:textId="77777777" w:rsidR="00991C55" w:rsidRDefault="00991C55">
      <w:pPr>
        <w:spacing w:line="200" w:lineRule="exact"/>
      </w:pPr>
    </w:p>
    <w:p w14:paraId="432D368F" w14:textId="77777777" w:rsidR="00991C55" w:rsidRDefault="00991C55">
      <w:pPr>
        <w:spacing w:line="200" w:lineRule="exact"/>
      </w:pPr>
    </w:p>
    <w:p w14:paraId="3892EB1C" w14:textId="77777777" w:rsidR="00991C55" w:rsidRDefault="00991C55">
      <w:pPr>
        <w:spacing w:line="200" w:lineRule="exact"/>
      </w:pPr>
    </w:p>
    <w:p w14:paraId="77525EDF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S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NE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4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F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d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lo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b/>
          <w:spacing w:val="-3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se</w:t>
      </w:r>
      <w:proofErr w:type="spellEnd"/>
    </w:p>
    <w:p w14:paraId="2E0E78B7" w14:textId="77777777" w:rsidR="00991C55" w:rsidRDefault="00991C55">
      <w:pPr>
        <w:spacing w:before="4" w:line="100" w:lineRule="exact"/>
        <w:rPr>
          <w:sz w:val="10"/>
          <w:szCs w:val="10"/>
        </w:rPr>
      </w:pPr>
    </w:p>
    <w:p w14:paraId="7C39C6F0" w14:textId="77777777" w:rsidR="00991C55" w:rsidRDefault="00991C55">
      <w:pPr>
        <w:spacing w:line="200" w:lineRule="exact"/>
      </w:pPr>
    </w:p>
    <w:p w14:paraId="4F91E9CF" w14:textId="77777777" w:rsidR="00991C55" w:rsidRDefault="00000000">
      <w:pPr>
        <w:spacing w:line="258" w:lineRule="auto"/>
        <w:ind w:left="100" w:right="244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4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 c</w:t>
      </w:r>
      <w:r>
        <w:rPr>
          <w:rFonts w:ascii="Cambria" w:eastAsia="Cambria" w:hAnsi="Cambria" w:cs="Cambri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ng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ive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a</w:t>
      </w:r>
      <w:r>
        <w:rPr>
          <w:rFonts w:ascii="Cambria" w:eastAsia="Cambria" w:hAnsi="Cambria" w:cs="Cambria"/>
          <w:spacing w:val="5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pacing w:val="8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tr</w:t>
      </w:r>
      <w:r>
        <w:rPr>
          <w:rFonts w:ascii="Cambria" w:eastAsia="Cambria" w:hAnsi="Cambria" w:cs="Cambria"/>
          <w:sz w:val="24"/>
          <w:szCs w:val="24"/>
        </w:rPr>
        <w:t xml:space="preserve">ic 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b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-3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ce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 xml:space="preserve">r </w:t>
      </w:r>
      <w:proofErr w:type="spellStart"/>
      <w:r>
        <w:rPr>
          <w:rFonts w:ascii="Cambria" w:eastAsia="Cambria" w:hAnsi="Cambria" w:cs="Cambria"/>
          <w:b/>
          <w:spacing w:val="2"/>
          <w:sz w:val="24"/>
          <w:szCs w:val="24"/>
        </w:rPr>
        <w:t>Le</w:t>
      </w:r>
      <w:r>
        <w:rPr>
          <w:rFonts w:ascii="Cambria" w:eastAsia="Cambria" w:hAnsi="Cambria" w:cs="Cambria"/>
          <w:b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>s</w:t>
      </w:r>
      <w:r>
        <w:rPr>
          <w:rFonts w:ascii="Cambria" w:eastAsia="Cambria" w:hAnsi="Cambria" w:cs="Cambria"/>
          <w:b/>
          <w:sz w:val="24"/>
          <w:szCs w:val="24"/>
        </w:rPr>
        <w:t>e</w:t>
      </w:r>
      <w:proofErr w:type="spellEnd"/>
      <w:r>
        <w:rPr>
          <w:rFonts w:ascii="Cambria" w:eastAsia="Cambria" w:hAnsi="Cambria" w:cs="Cambria"/>
          <w:b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t</w:t>
      </w:r>
      <w:proofErr w:type="spellEnd"/>
      <w:r>
        <w:rPr>
          <w:rFonts w:ascii="Cambria" w:eastAsia="Cambria" w:hAnsi="Cambria" w:cs="Cambria"/>
          <w:sz w:val="24"/>
          <w:szCs w:val="24"/>
        </w:rPr>
        <w:t>.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3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is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ab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3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>as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y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 xml:space="preserve">, 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A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w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pacing w:val="2"/>
          <w:sz w:val="24"/>
          <w:szCs w:val="24"/>
        </w:rPr>
        <w:t>ul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-1"/>
          <w:sz w:val="24"/>
          <w:szCs w:val="24"/>
        </w:rPr>
        <w:t>k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e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 xml:space="preserve">d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in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>ul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4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3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(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X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X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pacing w:val="-5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>F</w:t>
      </w:r>
      <w:r>
        <w:rPr>
          <w:rFonts w:ascii="Cambria" w:eastAsia="Cambria" w:hAnsi="Cambria" w:cs="Cambria"/>
          <w:sz w:val="24"/>
          <w:szCs w:val="24"/>
        </w:rPr>
        <w:t xml:space="preserve">) 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h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5"/>
          <w:sz w:val="24"/>
          <w:szCs w:val="24"/>
        </w:rPr>
        <w:t>c</w:t>
      </w:r>
      <w:r>
        <w:rPr>
          <w:rFonts w:ascii="Cambria" w:eastAsia="Cambria" w:hAnsi="Cambria" w:cs="Cambria"/>
          <w:sz w:val="24"/>
          <w:szCs w:val="24"/>
        </w:rPr>
        <w:t>h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3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be</w:t>
      </w:r>
      <w:r>
        <w:rPr>
          <w:rFonts w:ascii="Cambria" w:eastAsia="Cambria" w:hAnsi="Cambria" w:cs="Cambria"/>
          <w:spacing w:val="1"/>
          <w:sz w:val="24"/>
          <w:szCs w:val="24"/>
        </w:rPr>
        <w:t>dd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</w:p>
    <w:p w14:paraId="2BC39785" w14:textId="77777777" w:rsidR="00991C55" w:rsidRDefault="00000000">
      <w:pPr>
        <w:spacing w:before="4" w:line="260" w:lineRule="exact"/>
        <w:ind w:left="100"/>
        <w:rPr>
          <w:rFonts w:ascii="Cambria" w:eastAsia="Cambria" w:hAnsi="Cambria" w:cs="Cambria"/>
          <w:sz w:val="24"/>
          <w:szCs w:val="24"/>
        </w:rPr>
      </w:pPr>
      <w:r>
        <w:pict w14:anchorId="043A3F4B">
          <v:group id="_x0000_s2120" style="position:absolute;left:0;text-align:left;margin-left:71.1pt;margin-top:39.05pt;width:453pt;height:1.85pt;z-index:-1182;mso-position-horizontal-relative:page" coordorigin="1422,781" coordsize="9060,37">
            <v:shape id="_x0000_s2133" style="position:absolute;left:1440;top:799;width:9024;height:0" coordorigin="1440,799" coordsize="9024,0" path="m1440,799r9024,e" filled="f" strokecolor="#9f9f9f" strokeweight="1.8pt">
              <v:path arrowok="t"/>
            </v:shape>
            <v:shape id="_x0000_s2132" style="position:absolute;left:1440;top:786;width:5;height:0" coordorigin="1440,786" coordsize="5,0" path="m1440,786r5,e" filled="f" strokecolor="#9f9f9f" strokeweight=".34pt">
              <v:path arrowok="t"/>
            </v:shape>
            <v:shape id="_x0000_s2131" style="position:absolute;left:1440;top:786;width:5;height:0" coordorigin="1440,786" coordsize="5,0" path="m1440,786r5,e" filled="f" strokecolor="#9f9f9f" strokeweight=".34pt">
              <v:path arrowok="t"/>
            </v:shape>
            <v:shape id="_x0000_s2130" style="position:absolute;left:1445;top:786;width:9018;height:0" coordorigin="1445,786" coordsize="9018,0" path="m1445,786r9018,e" filled="f" strokecolor="#9f9f9f" strokeweight=".34pt">
              <v:path arrowok="t"/>
            </v:shape>
            <v:shape id="_x0000_s2129" style="position:absolute;left:10463;top:786;width:5;height:0" coordorigin="10463,786" coordsize="5,0" path="m10463,786r5,e" filled="f" strokecolor="#e2e2e2" strokeweight=".34pt">
              <v:path arrowok="t"/>
            </v:shape>
            <v:shape id="_x0000_s2128" style="position:absolute;left:10463;top:786;width:5;height:0" coordorigin="10463,786" coordsize="5,0" path="m10463,786r5,e" filled="f" strokecolor="#9f9f9f" strokeweight=".34pt">
              <v:path arrowok="t"/>
            </v:shape>
            <v:shape id="_x0000_s2127" style="position:absolute;left:1440;top:801;width:5;height:0" coordorigin="1440,801" coordsize="5,0" path="m1440,801r5,e" filled="f" strokecolor="#9f9f9f" strokeweight="1.3pt">
              <v:path arrowok="t"/>
            </v:shape>
            <v:shape id="_x0000_s2126" style="position:absolute;left:10463;top:801;width:5;height:0" coordorigin="10463,801" coordsize="5,0" path="m10463,801r5,e" filled="f" strokecolor="#e2e2e2" strokeweight="1.3pt">
              <v:path arrowok="t"/>
            </v:shape>
            <v:shape id="_x0000_s2125" style="position:absolute;left:1440;top:815;width:5;height:0" coordorigin="1440,815" coordsize="5,0" path="m1440,815r5,e" filled="f" strokecolor="#9f9f9f" strokeweight=".34pt">
              <v:path arrowok="t"/>
            </v:shape>
            <v:shape id="_x0000_s2124" style="position:absolute;left:1440;top:815;width:5;height:0" coordorigin="1440,815" coordsize="5,0" path="m1440,815r5,e" filled="f" strokecolor="#e2e2e2" strokeweight=".34pt">
              <v:path arrowok="t"/>
            </v:shape>
            <v:shape id="_x0000_s2123" style="position:absolute;left:1445;top:815;width:9018;height:0" coordorigin="1445,815" coordsize="9018,0" path="m1445,815r9018,e" filled="f" strokecolor="#e2e2e2" strokeweight=".34pt">
              <v:path arrowok="t"/>
            </v:shape>
            <v:shape id="_x0000_s2122" style="position:absolute;left:10463;top:815;width:5;height:0" coordorigin="10463,815" coordsize="5,0" path="m10463,815r5,e" filled="f" strokecolor="#e2e2e2" strokeweight=".34pt">
              <v:path arrowok="t"/>
            </v:shape>
            <v:shape id="_x0000_s2121" style="position:absolute;left:10463;top:815;width:5;height:0" coordorigin="10463,815" coordsize="5,0" path="m10463,815r5,e" filled="f" strokecolor="#e2e2e2" strokeweight=".34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b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ng</w:t>
      </w:r>
      <w:r>
        <w:rPr>
          <w:rFonts w:ascii="Cambria" w:eastAsia="Cambria" w:hAnsi="Cambria" w:cs="Cambria"/>
          <w:position w:val="-1"/>
          <w:sz w:val="24"/>
          <w:szCs w:val="24"/>
        </w:rPr>
        <w:t>.</w:t>
      </w:r>
    </w:p>
    <w:p w14:paraId="0998A3AF" w14:textId="77777777" w:rsidR="00991C55" w:rsidRDefault="00991C55">
      <w:pPr>
        <w:spacing w:line="200" w:lineRule="exact"/>
      </w:pPr>
    </w:p>
    <w:p w14:paraId="3FCC264C" w14:textId="77777777" w:rsidR="00991C55" w:rsidRDefault="00991C55">
      <w:pPr>
        <w:spacing w:line="200" w:lineRule="exact"/>
      </w:pPr>
    </w:p>
    <w:p w14:paraId="15E61485" w14:textId="77777777" w:rsidR="00991C55" w:rsidRDefault="00991C55">
      <w:pPr>
        <w:spacing w:line="200" w:lineRule="exact"/>
      </w:pPr>
    </w:p>
    <w:p w14:paraId="36ADDCCD" w14:textId="77777777" w:rsidR="00991C55" w:rsidRDefault="00991C55">
      <w:pPr>
        <w:spacing w:before="7" w:line="260" w:lineRule="exact"/>
        <w:rPr>
          <w:sz w:val="26"/>
          <w:szCs w:val="26"/>
        </w:rPr>
      </w:pPr>
    </w:p>
    <w:p w14:paraId="46FC7DF0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4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.1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g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d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lo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g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>U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r 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z w:val="24"/>
          <w:szCs w:val="24"/>
        </w:rPr>
        <w:t>e</w:t>
      </w:r>
    </w:p>
    <w:p w14:paraId="5F783561" w14:textId="77777777" w:rsidR="00991C55" w:rsidRDefault="00991C55">
      <w:pPr>
        <w:spacing w:before="15" w:line="260" w:lineRule="exact"/>
        <w:rPr>
          <w:sz w:val="26"/>
          <w:szCs w:val="26"/>
        </w:rPr>
      </w:pPr>
    </w:p>
    <w:p w14:paraId="21A4B83C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p 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>1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pacing w:val="-3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it</w:t>
      </w:r>
      <w:proofErr w:type="spellEnd"/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Pa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nfi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4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L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p</w:t>
      </w:r>
    </w:p>
    <w:p w14:paraId="473CA226" w14:textId="77777777" w:rsidR="00991C55" w:rsidRDefault="00991C55">
      <w:pPr>
        <w:spacing w:before="9" w:line="100" w:lineRule="exact"/>
        <w:rPr>
          <w:sz w:val="10"/>
          <w:szCs w:val="10"/>
        </w:rPr>
      </w:pPr>
    </w:p>
    <w:p w14:paraId="7C256929" w14:textId="77777777" w:rsidR="00991C55" w:rsidRDefault="00991C55">
      <w:pPr>
        <w:spacing w:line="200" w:lineRule="exact"/>
      </w:pPr>
    </w:p>
    <w:p w14:paraId="42405689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nfi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-4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pacing w:val="2"/>
          <w:sz w:val="24"/>
          <w:szCs w:val="24"/>
        </w:rPr>
        <w:t>ml</w:t>
      </w:r>
      <w:r>
        <w:rPr>
          <w:rFonts w:ascii="Cambria" w:eastAsia="Cambria" w:hAnsi="Cambria" w:cs="Cambria"/>
          <w:sz w:val="24"/>
          <w:szCs w:val="24"/>
        </w:rPr>
        <w:t>it</w:t>
      </w:r>
      <w:proofErr w:type="spellEnd"/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39449D5D" w14:textId="77777777" w:rsidR="00991C55" w:rsidRDefault="00991C55">
      <w:pPr>
        <w:spacing w:before="16" w:line="260" w:lineRule="exact"/>
        <w:rPr>
          <w:sz w:val="26"/>
          <w:szCs w:val="26"/>
        </w:rPr>
      </w:pPr>
    </w:p>
    <w:p w14:paraId="1855B93A" w14:textId="77777777" w:rsidR="00991C55" w:rsidRDefault="00431214">
      <w:pPr>
        <w:ind w:left="100"/>
      </w:pPr>
      <w:r>
        <w:pict w14:anchorId="499AC82F">
          <v:shape id="_x0000_i1038" type="#_x0000_t75" style="width:451.2pt;height:34.2pt">
            <v:imagedata r:id="rId30" o:title=""/>
          </v:shape>
        </w:pict>
      </w:r>
    </w:p>
    <w:p w14:paraId="2BAFA1A4" w14:textId="77777777" w:rsidR="00991C55" w:rsidRDefault="00991C55">
      <w:pPr>
        <w:spacing w:before="10" w:line="280" w:lineRule="exact"/>
        <w:rPr>
          <w:sz w:val="28"/>
          <w:szCs w:val="28"/>
        </w:rPr>
      </w:pPr>
    </w:p>
    <w:p w14:paraId="0BD8D391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 xml:space="preserve">      </w:t>
      </w:r>
      <w:r>
        <w:rPr>
          <w:rFonts w:ascii="Segoe Fluent Icons" w:eastAsia="Segoe Fluent Icons" w:hAnsi="Segoe Fluent Icons" w:cs="Segoe Fluent Icons"/>
          <w:spacing w:val="25"/>
          <w:w w:val="46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dd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3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um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4"/>
          <w:sz w:val="24"/>
          <w:szCs w:val="24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t.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3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um</w:t>
      </w:r>
      <w:r>
        <w:rPr>
          <w:rFonts w:ascii="Cambria" w:eastAsia="Cambria" w:hAnsi="Cambria" w:cs="Cambria"/>
          <w:sz w:val="24"/>
          <w:szCs w:val="24"/>
        </w:rPr>
        <w:t>ns</w:t>
      </w:r>
      <w:proofErr w:type="spellEnd"/>
      <w:proofErr w:type="gramEnd"/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r-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om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 xml:space="preserve">ny </w:t>
      </w:r>
      <w:r>
        <w:rPr>
          <w:rFonts w:ascii="Cambria" w:eastAsia="Cambria" w:hAnsi="Cambria" w:cs="Cambria"/>
          <w:spacing w:val="-3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o</w:t>
      </w:r>
    </w:p>
    <w:p w14:paraId="183923FD" w14:textId="77777777" w:rsidR="00991C55" w:rsidRDefault="00431214">
      <w:pPr>
        <w:spacing w:before="22"/>
        <w:ind w:left="820"/>
      </w:pPr>
      <w:r>
        <w:pict w14:anchorId="51FE85CB">
          <v:shape id="_x0000_i1039" type="#_x0000_t75" style="width:405pt;height:55.8pt">
            <v:imagedata r:id="rId31" o:title=""/>
          </v:shape>
        </w:pict>
      </w:r>
    </w:p>
    <w:p w14:paraId="6326713B" w14:textId="77777777" w:rsidR="00991C55" w:rsidRDefault="00991C55">
      <w:pPr>
        <w:spacing w:before="5" w:line="180" w:lineRule="exact"/>
        <w:rPr>
          <w:sz w:val="18"/>
          <w:szCs w:val="18"/>
        </w:rPr>
      </w:pPr>
    </w:p>
    <w:p w14:paraId="54D2D9D8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p 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>2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Hea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T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</w:p>
    <w:p w14:paraId="37FC2583" w14:textId="77777777" w:rsidR="00991C55" w:rsidRDefault="00991C55">
      <w:pPr>
        <w:spacing w:before="5" w:line="100" w:lineRule="exact"/>
        <w:rPr>
          <w:sz w:val="10"/>
          <w:szCs w:val="10"/>
        </w:rPr>
      </w:pPr>
    </w:p>
    <w:p w14:paraId="5F37D799" w14:textId="77777777" w:rsidR="00991C55" w:rsidRDefault="00991C55">
      <w:pPr>
        <w:spacing w:line="200" w:lineRule="exact"/>
      </w:pPr>
    </w:p>
    <w:p w14:paraId="7C56ED95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Di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s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b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4"/>
          <w:sz w:val="24"/>
          <w:szCs w:val="24"/>
        </w:rPr>
        <w:t>c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4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pacing w:val="-3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2DE567A3" w14:textId="77777777" w:rsidR="00991C55" w:rsidRDefault="00991C55">
      <w:pPr>
        <w:spacing w:before="15" w:line="260" w:lineRule="exact"/>
        <w:rPr>
          <w:sz w:val="26"/>
          <w:szCs w:val="26"/>
        </w:rPr>
      </w:pPr>
    </w:p>
    <w:p w14:paraId="54C5B174" w14:textId="77777777" w:rsidR="00991C55" w:rsidRDefault="00431214">
      <w:pPr>
        <w:ind w:left="100"/>
      </w:pPr>
      <w:r>
        <w:pict w14:anchorId="2C5FAAF8">
          <v:shape id="_x0000_i1040" type="#_x0000_t75" style="width:451.2pt;height:60.6pt">
            <v:imagedata r:id="rId32" o:title=""/>
          </v:shape>
        </w:pict>
      </w:r>
    </w:p>
    <w:p w14:paraId="3F3595CB" w14:textId="77777777" w:rsidR="00991C55" w:rsidRDefault="00991C55">
      <w:pPr>
        <w:spacing w:before="6" w:line="180" w:lineRule="exact"/>
        <w:rPr>
          <w:sz w:val="18"/>
          <w:szCs w:val="18"/>
        </w:rPr>
      </w:pPr>
    </w:p>
    <w:p w14:paraId="05C060BF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p 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>3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Use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t Int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-3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ce</w:t>
      </w:r>
    </w:p>
    <w:p w14:paraId="404C2440" w14:textId="77777777" w:rsidR="00991C55" w:rsidRDefault="00991C55">
      <w:pPr>
        <w:spacing w:before="4" w:line="100" w:lineRule="exact"/>
        <w:rPr>
          <w:sz w:val="10"/>
          <w:szCs w:val="10"/>
        </w:rPr>
      </w:pPr>
    </w:p>
    <w:p w14:paraId="4417932D" w14:textId="77777777" w:rsidR="00991C55" w:rsidRDefault="00991C55">
      <w:pPr>
        <w:spacing w:line="200" w:lineRule="exact"/>
      </w:pPr>
    </w:p>
    <w:p w14:paraId="5775FCB7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ive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ts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646CCA60" w14:textId="77777777" w:rsidR="00991C55" w:rsidRDefault="00000000">
      <w:pPr>
        <w:spacing w:line="280" w:lineRule="exact"/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proofErr w:type="gramEnd"/>
      <w:r>
        <w:rPr>
          <w:rFonts w:ascii="Cambria" w:eastAsia="Cambria" w:hAnsi="Cambria" w:cs="Cambria"/>
          <w:spacing w:val="2"/>
          <w:sz w:val="24"/>
          <w:szCs w:val="24"/>
        </w:rPr>
        <w:t>_</w:t>
      </w:r>
      <w:r>
        <w:rPr>
          <w:rFonts w:ascii="Cambria" w:eastAsia="Cambria" w:hAnsi="Cambria" w:cs="Cambria"/>
          <w:sz w:val="24"/>
          <w:szCs w:val="24"/>
        </w:rPr>
        <w:t>type</w:t>
      </w:r>
      <w:proofErr w:type="spellEnd"/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type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5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um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</w:p>
    <w:p w14:paraId="3C9CB32C" w14:textId="77777777" w:rsidR="00991C55" w:rsidRDefault="00000000">
      <w:pPr>
        <w:spacing w:line="280" w:lineRule="exact"/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s</w:t>
      </w:r>
      <w:proofErr w:type="gramEnd"/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pacing w:val="2"/>
          <w:sz w:val="24"/>
          <w:szCs w:val="24"/>
        </w:rPr>
        <w:t>ol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4"/>
          <w:sz w:val="24"/>
          <w:szCs w:val="24"/>
        </w:rPr>
        <w:t>k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hol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s</w:t>
      </w:r>
    </w:p>
    <w:p w14:paraId="629260D8" w14:textId="77777777" w:rsidR="00991C55" w:rsidRDefault="00000000">
      <w:pPr>
        <w:spacing w:line="280" w:lineRule="exact"/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1"/>
          <w:sz w:val="24"/>
          <w:szCs w:val="24"/>
        </w:rPr>
        <w:t>s</w:t>
      </w:r>
      <w:proofErr w:type="gramEnd"/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ic</w:t>
      </w:r>
      <w:r>
        <w:rPr>
          <w:rFonts w:ascii="Cambria" w:eastAsia="Cambria" w:hAnsi="Cambria" w:cs="Cambria"/>
          <w:spacing w:val="2"/>
          <w:sz w:val="24"/>
          <w:szCs w:val="24"/>
        </w:rPr>
        <w:t>olon-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s</w:t>
      </w:r>
    </w:p>
    <w:p w14:paraId="249A31B6" w14:textId="77777777" w:rsidR="00991C55" w:rsidRDefault="00000000">
      <w:pPr>
        <w:spacing w:line="280" w:lineRule="exact"/>
        <w:ind w:left="1181"/>
        <w:rPr>
          <w:rFonts w:ascii="Cambria" w:eastAsia="Cambria" w:hAnsi="Cambria" w:cs="Cambria"/>
          <w:sz w:val="24"/>
          <w:szCs w:val="24"/>
        </w:rPr>
        <w:sectPr w:rsidR="00991C55">
          <w:pgSz w:w="11920" w:h="16840"/>
          <w:pgMar w:top="2000" w:right="1320" w:bottom="280" w:left="1340" w:header="708" w:footer="0" w:gutter="0"/>
          <w:cols w:space="720"/>
        </w:sect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proofErr w:type="gramEnd"/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3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cti</w:t>
      </w:r>
      <w:r>
        <w:rPr>
          <w:rFonts w:ascii="Cambria" w:eastAsia="Cambria" w:hAnsi="Cambria" w:cs="Cambria"/>
          <w:spacing w:val="4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te</w:t>
      </w:r>
    </w:p>
    <w:p w14:paraId="4A71D487" w14:textId="77777777" w:rsidR="00991C55" w:rsidRDefault="00991C55">
      <w:pPr>
        <w:spacing w:before="10" w:line="100" w:lineRule="exact"/>
        <w:rPr>
          <w:sz w:val="10"/>
          <w:szCs w:val="10"/>
        </w:rPr>
      </w:pPr>
    </w:p>
    <w:p w14:paraId="0BF32ED7" w14:textId="77777777" w:rsidR="00991C55" w:rsidRDefault="00431214">
      <w:pPr>
        <w:ind w:left="100"/>
      </w:pPr>
      <w:r>
        <w:pict w14:anchorId="6D2EA6FC">
          <v:shape id="_x0000_i1041" type="#_x0000_t75" style="width:451.2pt;height:143.4pt">
            <v:imagedata r:id="rId33" o:title=""/>
          </v:shape>
        </w:pict>
      </w:r>
    </w:p>
    <w:p w14:paraId="0B58A1E2" w14:textId="77777777" w:rsidR="00991C55" w:rsidRDefault="00991C55">
      <w:pPr>
        <w:spacing w:before="10" w:line="280" w:lineRule="exact"/>
        <w:rPr>
          <w:sz w:val="28"/>
          <w:szCs w:val="28"/>
        </w:rPr>
      </w:pPr>
    </w:p>
    <w:p w14:paraId="62472248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4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.2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g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ws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rt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s</w:t>
      </w:r>
    </w:p>
    <w:p w14:paraId="5DFB136C" w14:textId="77777777" w:rsidR="00991C55" w:rsidRDefault="00991C55">
      <w:pPr>
        <w:spacing w:before="16" w:line="260" w:lineRule="exact"/>
        <w:rPr>
          <w:sz w:val="26"/>
          <w:szCs w:val="26"/>
        </w:rPr>
      </w:pPr>
    </w:p>
    <w:p w14:paraId="04250C53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p 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>1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h</w:t>
      </w:r>
      <w:r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B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1"/>
          <w:sz w:val="24"/>
          <w:szCs w:val="24"/>
        </w:rPr>
        <w:t>k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I</w:t>
      </w:r>
    </w:p>
    <w:p w14:paraId="1C5689D2" w14:textId="77777777" w:rsidR="00991C55" w:rsidRDefault="00991C55">
      <w:pPr>
        <w:spacing w:before="9" w:line="100" w:lineRule="exact"/>
        <w:rPr>
          <w:sz w:val="10"/>
          <w:szCs w:val="10"/>
        </w:rPr>
      </w:pPr>
    </w:p>
    <w:p w14:paraId="3EF20392" w14:textId="77777777" w:rsidR="00991C55" w:rsidRDefault="00991C55">
      <w:pPr>
        <w:spacing w:line="200" w:lineRule="exact"/>
      </w:pPr>
    </w:p>
    <w:p w14:paraId="657FE06A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 c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ic</w:t>
      </w:r>
      <w:r>
        <w:rPr>
          <w:rFonts w:ascii="Cambria" w:eastAsia="Cambria" w:hAnsi="Cambria" w:cs="Cambria"/>
          <w:spacing w:val="-1"/>
          <w:sz w:val="24"/>
          <w:szCs w:val="24"/>
        </w:rPr>
        <w:t>k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"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t"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P</w:t>
      </w:r>
      <w:r>
        <w:rPr>
          <w:rFonts w:ascii="Cambria" w:eastAsia="Cambria" w:hAnsi="Cambria" w:cs="Cambria"/>
          <w:spacing w:val="1"/>
          <w:sz w:val="24"/>
          <w:szCs w:val="24"/>
        </w:rPr>
        <w:t>OS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r</w:t>
      </w:r>
      <w:r>
        <w:rPr>
          <w:rFonts w:ascii="Cambria" w:eastAsia="Cambria" w:hAnsi="Cambria" w:cs="Cambria"/>
          <w:spacing w:val="-2"/>
          <w:sz w:val="24"/>
          <w:szCs w:val="24"/>
        </w:rPr>
        <w:t>eq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7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F</w:t>
      </w:r>
      <w:r>
        <w:rPr>
          <w:rFonts w:ascii="Cambria" w:eastAsia="Cambria" w:hAnsi="Cambria" w:cs="Cambria"/>
          <w:spacing w:val="-2"/>
          <w:sz w:val="24"/>
          <w:szCs w:val="24"/>
        </w:rPr>
        <w:t>as</w:t>
      </w:r>
      <w:r>
        <w:rPr>
          <w:rFonts w:ascii="Cambria" w:eastAsia="Cambria" w:hAnsi="Cambria" w:cs="Cambria"/>
          <w:sz w:val="24"/>
          <w:szCs w:val="24"/>
        </w:rPr>
        <w:t>tA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ba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3"/>
          <w:sz w:val="24"/>
          <w:szCs w:val="24"/>
        </w:rPr>
        <w:t>k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75D11D51" w14:textId="77777777" w:rsidR="00991C55" w:rsidRDefault="00991C55">
      <w:pPr>
        <w:spacing w:before="16" w:line="260" w:lineRule="exact"/>
        <w:rPr>
          <w:sz w:val="26"/>
          <w:szCs w:val="26"/>
        </w:rPr>
      </w:pPr>
    </w:p>
    <w:p w14:paraId="725EB252" w14:textId="77777777" w:rsidR="00991C55" w:rsidRDefault="00431214">
      <w:pPr>
        <w:ind w:left="460"/>
      </w:pPr>
      <w:r>
        <w:pict w14:anchorId="31C908E9">
          <v:shape id="_x0000_i1042" type="#_x0000_t75" style="width:451.2pt;height:22.2pt">
            <v:imagedata r:id="rId34" o:title=""/>
          </v:shape>
        </w:pict>
      </w:r>
    </w:p>
    <w:p w14:paraId="35EBE468" w14:textId="77777777" w:rsidR="00991C55" w:rsidRDefault="00991C55">
      <w:pPr>
        <w:spacing w:before="15" w:line="280" w:lineRule="exact"/>
        <w:rPr>
          <w:sz w:val="28"/>
          <w:szCs w:val="28"/>
        </w:rPr>
      </w:pPr>
    </w:p>
    <w:p w14:paraId="35A643EC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 xml:space="preserve">      </w:t>
      </w:r>
      <w:r>
        <w:rPr>
          <w:rFonts w:ascii="Segoe Fluent Icons" w:eastAsia="Segoe Fluent Icons" w:hAnsi="Segoe Fluent Icons" w:cs="Segoe Fluent Icons"/>
          <w:spacing w:val="25"/>
          <w:w w:val="46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AI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sa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iz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d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ic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ll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46887BEB" w14:textId="77777777" w:rsidR="00991C55" w:rsidRDefault="00991C55">
      <w:pPr>
        <w:spacing w:before="15" w:line="260" w:lineRule="exact"/>
        <w:rPr>
          <w:sz w:val="26"/>
          <w:szCs w:val="26"/>
        </w:rPr>
      </w:pPr>
    </w:p>
    <w:p w14:paraId="7D06AF46" w14:textId="77777777" w:rsidR="00991C55" w:rsidRDefault="00431214">
      <w:pPr>
        <w:ind w:left="460"/>
      </w:pPr>
      <w:r>
        <w:pict w14:anchorId="086793C3">
          <v:shape id="_x0000_i1043" type="#_x0000_t75" style="width:451.2pt;height:23.4pt">
            <v:imagedata r:id="rId35" o:title=""/>
          </v:shape>
        </w:pict>
      </w:r>
    </w:p>
    <w:p w14:paraId="047F0685" w14:textId="77777777" w:rsidR="00991C55" w:rsidRDefault="00991C55">
      <w:pPr>
        <w:spacing w:before="10" w:line="280" w:lineRule="exact"/>
        <w:rPr>
          <w:sz w:val="28"/>
          <w:szCs w:val="28"/>
        </w:rPr>
      </w:pPr>
    </w:p>
    <w:p w14:paraId="1829D9FC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p 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>2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H</w:t>
      </w:r>
      <w:r>
        <w:rPr>
          <w:rFonts w:ascii="Cambria" w:eastAsia="Cambria" w:hAnsi="Cambria" w:cs="Cambria"/>
          <w:spacing w:val="1"/>
          <w:sz w:val="24"/>
          <w:szCs w:val="24"/>
        </w:rPr>
        <w:t>TM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w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</w:p>
    <w:p w14:paraId="189C5ED5" w14:textId="77777777" w:rsidR="00991C55" w:rsidRDefault="00991C55">
      <w:pPr>
        <w:spacing w:before="4" w:line="100" w:lineRule="exact"/>
        <w:rPr>
          <w:sz w:val="10"/>
          <w:szCs w:val="10"/>
        </w:rPr>
      </w:pPr>
    </w:p>
    <w:p w14:paraId="41EED364" w14:textId="77777777" w:rsidR="00991C55" w:rsidRDefault="00991C55">
      <w:pPr>
        <w:spacing w:line="200" w:lineRule="exact"/>
      </w:pPr>
    </w:p>
    <w:p w14:paraId="02307E25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ou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in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d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4"/>
          <w:sz w:val="24"/>
          <w:szCs w:val="24"/>
        </w:rPr>
        <w:t>k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-7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oll</w:t>
      </w:r>
      <w:r>
        <w:rPr>
          <w:rFonts w:ascii="Cambria" w:eastAsia="Cambria" w:hAnsi="Cambria" w:cs="Cambria"/>
          <w:spacing w:val="-2"/>
          <w:sz w:val="24"/>
          <w:szCs w:val="24"/>
        </w:rPr>
        <w:t>ab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w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h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ic</w:t>
      </w:r>
    </w:p>
    <w:p w14:paraId="19640A9D" w14:textId="77777777" w:rsidR="00991C55" w:rsidRDefault="00000000">
      <w:pPr>
        <w:spacing w:before="2"/>
        <w:ind w:left="821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-2"/>
          <w:sz w:val="24"/>
          <w:szCs w:val="24"/>
        </w:rPr>
        <w:t>H</w:t>
      </w:r>
      <w:r>
        <w:rPr>
          <w:rFonts w:ascii="Cambria" w:eastAsia="Cambria" w:hAnsi="Cambria" w:cs="Cambria"/>
          <w:spacing w:val="1"/>
          <w:sz w:val="24"/>
          <w:szCs w:val="24"/>
        </w:rPr>
        <w:t>TML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2DF7F338" w14:textId="77777777" w:rsidR="00991C55" w:rsidRDefault="00991C55">
      <w:pPr>
        <w:spacing w:before="17" w:line="260" w:lineRule="exact"/>
        <w:rPr>
          <w:sz w:val="26"/>
          <w:szCs w:val="26"/>
        </w:rPr>
      </w:pPr>
    </w:p>
    <w:p w14:paraId="1C3A6F15" w14:textId="77777777" w:rsidR="00991C55" w:rsidRDefault="00431214">
      <w:pPr>
        <w:ind w:left="100"/>
      </w:pPr>
      <w:r>
        <w:pict w14:anchorId="089C4D66">
          <v:shape id="_x0000_i1044" type="#_x0000_t75" style="width:451.2pt;height:35.4pt">
            <v:imagedata r:id="rId36" o:title=""/>
          </v:shape>
        </w:pict>
      </w:r>
    </w:p>
    <w:p w14:paraId="08C433E7" w14:textId="77777777" w:rsidR="00991C55" w:rsidRDefault="00991C55">
      <w:pPr>
        <w:spacing w:line="200" w:lineRule="exact"/>
      </w:pPr>
    </w:p>
    <w:p w14:paraId="6A07CC07" w14:textId="77777777" w:rsidR="00991C55" w:rsidRDefault="00991C55">
      <w:pPr>
        <w:spacing w:before="9" w:line="260" w:lineRule="exact"/>
        <w:rPr>
          <w:sz w:val="26"/>
          <w:szCs w:val="26"/>
        </w:rPr>
      </w:pPr>
    </w:p>
    <w:p w14:paraId="482B21B4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p 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>3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pacing w:val="-4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ab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w</w:t>
      </w:r>
    </w:p>
    <w:p w14:paraId="39B8C537" w14:textId="77777777" w:rsidR="00991C55" w:rsidRDefault="00991C55">
      <w:pPr>
        <w:spacing w:before="5" w:line="100" w:lineRule="exact"/>
        <w:rPr>
          <w:sz w:val="10"/>
          <w:szCs w:val="10"/>
        </w:rPr>
      </w:pPr>
    </w:p>
    <w:p w14:paraId="0072AC1F" w14:textId="77777777" w:rsidR="00991C55" w:rsidRDefault="00991C55">
      <w:pPr>
        <w:spacing w:line="200" w:lineRule="exact"/>
      </w:pPr>
    </w:p>
    <w:p w14:paraId="4A41CC45" w14:textId="77777777" w:rsidR="00991C55" w:rsidRDefault="00000000">
      <w:pPr>
        <w:tabs>
          <w:tab w:val="left" w:pos="820"/>
        </w:tabs>
        <w:ind w:left="821" w:right="854" w:hanging="361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></w:t>
      </w:r>
      <w:r>
        <w:rPr>
          <w:rFonts w:ascii="Segoe Fluent Icons" w:eastAsia="Segoe Fluent Icons" w:hAnsi="Segoe Fluent Icons" w:cs="Segoe Fluent Icons"/>
        </w:rPr>
        <w:tab/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 c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ick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"Ed</w:t>
      </w:r>
      <w:r>
        <w:rPr>
          <w:rFonts w:ascii="Cambria" w:eastAsia="Cambria" w:hAnsi="Cambria" w:cs="Cambria"/>
          <w:sz w:val="24"/>
          <w:szCs w:val="24"/>
        </w:rPr>
        <w:t>it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5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"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ify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a t</w:t>
      </w:r>
      <w:r>
        <w:rPr>
          <w:rFonts w:ascii="Cambria" w:eastAsia="Cambria" w:hAnsi="Cambria" w:cs="Cambria"/>
          <w:spacing w:val="-1"/>
          <w:sz w:val="24"/>
          <w:szCs w:val="24"/>
        </w:rPr>
        <w:t>ex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594656F2" w14:textId="77777777" w:rsidR="00991C55" w:rsidRDefault="00991C55">
      <w:pPr>
        <w:spacing w:before="14" w:line="260" w:lineRule="exact"/>
        <w:rPr>
          <w:sz w:val="26"/>
          <w:szCs w:val="26"/>
        </w:rPr>
      </w:pPr>
    </w:p>
    <w:p w14:paraId="7A826C16" w14:textId="77777777" w:rsidR="00991C55" w:rsidRDefault="00431214">
      <w:pPr>
        <w:ind w:left="100"/>
      </w:pPr>
      <w:r>
        <w:pict w14:anchorId="6F520650">
          <v:shape id="_x0000_i1045" type="#_x0000_t75" style="width:451.2pt;height:24.6pt">
            <v:imagedata r:id="rId37" o:title=""/>
          </v:shape>
        </w:pict>
      </w:r>
    </w:p>
    <w:p w14:paraId="78797097" w14:textId="77777777" w:rsidR="00991C55" w:rsidRDefault="00991C55">
      <w:pPr>
        <w:spacing w:before="3" w:line="180" w:lineRule="exact"/>
        <w:rPr>
          <w:sz w:val="18"/>
          <w:szCs w:val="18"/>
        </w:rPr>
      </w:pPr>
    </w:p>
    <w:p w14:paraId="65E14092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p 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>4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>ul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3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pacing w:val="1"/>
          <w:sz w:val="24"/>
          <w:szCs w:val="24"/>
        </w:rPr>
        <w:t>F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 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pacing w:val="-4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ns</w:t>
      </w:r>
    </w:p>
    <w:p w14:paraId="0D771AA7" w14:textId="77777777" w:rsidR="00991C55" w:rsidRDefault="00991C55">
      <w:pPr>
        <w:spacing w:before="4" w:line="100" w:lineRule="exact"/>
        <w:rPr>
          <w:sz w:val="10"/>
          <w:szCs w:val="10"/>
        </w:rPr>
      </w:pPr>
    </w:p>
    <w:p w14:paraId="2D462494" w14:textId="77777777" w:rsidR="00991C55" w:rsidRDefault="00991C55">
      <w:pPr>
        <w:spacing w:line="200" w:lineRule="exact"/>
      </w:pPr>
    </w:p>
    <w:p w14:paraId="76F6062C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Use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4"/>
          <w:sz w:val="24"/>
          <w:szCs w:val="24"/>
        </w:rPr>
        <w:t>c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2"/>
          <w:sz w:val="24"/>
          <w:szCs w:val="24"/>
        </w:rPr>
        <w:t>do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as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5757BFF7" w14:textId="77777777" w:rsidR="00991C55" w:rsidRDefault="00000000">
      <w:pPr>
        <w:spacing w:before="2"/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proofErr w:type="gramEnd"/>
      <w:r>
        <w:rPr>
          <w:rFonts w:ascii="Cambria" w:eastAsia="Cambria" w:hAnsi="Cambria" w:cs="Cambria"/>
          <w:sz w:val="24"/>
          <w:szCs w:val="24"/>
        </w:rPr>
        <w:t>txt (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in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z w:val="24"/>
          <w:szCs w:val="24"/>
        </w:rPr>
        <w:t>t)</w:t>
      </w:r>
    </w:p>
    <w:p w14:paraId="5C6C5BD8" w14:textId="77777777" w:rsidR="00991C55" w:rsidRDefault="00000000">
      <w:pPr>
        <w:spacing w:line="280" w:lineRule="exact"/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proofErr w:type="gramEnd"/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cx (F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3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W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5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w</w:t>
      </w:r>
      <w:r>
        <w:rPr>
          <w:rFonts w:ascii="Cambria" w:eastAsia="Cambria" w:hAnsi="Cambria" w:cs="Cambria"/>
          <w:spacing w:val="-4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th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3"/>
          <w:sz w:val="24"/>
          <w:szCs w:val="24"/>
        </w:rPr>
        <w:t>g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ng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ab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)</w:t>
      </w:r>
    </w:p>
    <w:p w14:paraId="440C43A3" w14:textId="77777777" w:rsidR="00991C55" w:rsidRDefault="00000000">
      <w:pPr>
        <w:spacing w:line="280" w:lineRule="exact"/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proofErr w:type="gramEnd"/>
      <w:r>
        <w:rPr>
          <w:rFonts w:ascii="Cambria" w:eastAsia="Cambria" w:hAnsi="Cambria" w:cs="Cambria"/>
          <w:spacing w:val="1"/>
          <w:sz w:val="24"/>
          <w:szCs w:val="24"/>
        </w:rPr>
        <w:t>pd</w:t>
      </w:r>
      <w:r>
        <w:rPr>
          <w:rFonts w:ascii="Cambria" w:eastAsia="Cambria" w:hAnsi="Cambria" w:cs="Cambria"/>
          <w:sz w:val="24"/>
          <w:szCs w:val="24"/>
        </w:rPr>
        <w:t>f (</w:t>
      </w:r>
      <w:r>
        <w:rPr>
          <w:rFonts w:ascii="Cambria" w:eastAsia="Cambria" w:hAnsi="Cambria" w:cs="Cambria"/>
          <w:spacing w:val="1"/>
          <w:sz w:val="24"/>
          <w:szCs w:val="24"/>
        </w:rPr>
        <w:t>Br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 xml:space="preserve">DF 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h</w:t>
      </w:r>
      <w:r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pacing w:val="-3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)</w:t>
      </w:r>
    </w:p>
    <w:p w14:paraId="258B99B6" w14:textId="77777777" w:rsidR="00991C55" w:rsidRDefault="00991C55">
      <w:pPr>
        <w:spacing w:before="6" w:line="260" w:lineRule="exact"/>
        <w:rPr>
          <w:sz w:val="26"/>
          <w:szCs w:val="26"/>
        </w:rPr>
      </w:pPr>
    </w:p>
    <w:p w14:paraId="77949841" w14:textId="77777777" w:rsidR="00991C55" w:rsidRDefault="00431214">
      <w:pPr>
        <w:ind w:left="100"/>
        <w:sectPr w:rsidR="00991C55">
          <w:headerReference w:type="default" r:id="rId38"/>
          <w:pgSz w:w="11920" w:h="16840"/>
          <w:pgMar w:top="580" w:right="960" w:bottom="280" w:left="1340" w:header="0" w:footer="0" w:gutter="0"/>
          <w:cols w:space="720"/>
        </w:sectPr>
      </w:pPr>
      <w:r>
        <w:pict w14:anchorId="38C9171C">
          <v:shape id="_x0000_i1046" type="#_x0000_t75" style="width:451.2pt;height:31.2pt">
            <v:imagedata r:id="rId39" o:title=""/>
          </v:shape>
        </w:pict>
      </w:r>
    </w:p>
    <w:p w14:paraId="1AA1FE36" w14:textId="77777777" w:rsidR="00991C55" w:rsidRDefault="00991C55">
      <w:pPr>
        <w:spacing w:before="2" w:line="160" w:lineRule="exact"/>
        <w:rPr>
          <w:sz w:val="17"/>
          <w:szCs w:val="17"/>
        </w:rPr>
      </w:pPr>
    </w:p>
    <w:p w14:paraId="53A21630" w14:textId="77777777" w:rsidR="00991C55" w:rsidRDefault="00991C55">
      <w:pPr>
        <w:spacing w:line="200" w:lineRule="exact"/>
      </w:pPr>
    </w:p>
    <w:p w14:paraId="0C3A0E9A" w14:textId="77777777" w:rsidR="00991C55" w:rsidRDefault="00991C55">
      <w:pPr>
        <w:spacing w:line="200" w:lineRule="exact"/>
      </w:pPr>
    </w:p>
    <w:p w14:paraId="2A4ED149" w14:textId="77777777" w:rsidR="00991C55" w:rsidRDefault="00000000">
      <w:pPr>
        <w:spacing w:before="26" w:line="474" w:lineRule="auto"/>
        <w:ind w:left="100" w:right="6291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1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re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F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s &amp;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s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z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e_</w:t>
      </w:r>
      <w:r>
        <w:rPr>
          <w:rFonts w:ascii="Cambria" w:eastAsia="Cambria" w:hAnsi="Cambria" w:cs="Cambria"/>
          <w:b/>
          <w:spacing w:val="-6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xt</w:t>
      </w:r>
      <w:proofErr w:type="spellEnd"/>
      <w:r>
        <w:rPr>
          <w:rFonts w:ascii="Cambria" w:eastAsia="Cambria" w:hAnsi="Cambria" w:cs="Cambria"/>
          <w:b/>
          <w:spacing w:val="-2"/>
          <w:sz w:val="24"/>
          <w:szCs w:val="24"/>
        </w:rPr>
        <w:t>(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xt</w:t>
      </w:r>
      <w:r>
        <w:rPr>
          <w:rFonts w:ascii="Cambria" w:eastAsia="Cambria" w:hAnsi="Cambria" w:cs="Cambria"/>
          <w:b/>
          <w:sz w:val="24"/>
          <w:szCs w:val="24"/>
        </w:rPr>
        <w:t>)</w:t>
      </w:r>
    </w:p>
    <w:p w14:paraId="2CBF9EDC" w14:textId="77777777" w:rsidR="00991C55" w:rsidRDefault="00000000">
      <w:pPr>
        <w:spacing w:before="28"/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mo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s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5"/>
          <w:sz w:val="24"/>
          <w:szCs w:val="24"/>
        </w:rPr>
        <w:t>i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ct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typ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gr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 xml:space="preserve">ic </w:t>
      </w:r>
      <w:r>
        <w:rPr>
          <w:rFonts w:ascii="Cambria" w:eastAsia="Cambria" w:hAnsi="Cambria" w:cs="Cambria"/>
          <w:spacing w:val="-1"/>
          <w:sz w:val="24"/>
          <w:szCs w:val="24"/>
        </w:rPr>
        <w:t>q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z w:val="24"/>
          <w:szCs w:val="24"/>
        </w:rPr>
        <w:t>n 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ng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4E3E2062" w14:textId="77777777" w:rsidR="00991C55" w:rsidRDefault="00991C55">
      <w:pPr>
        <w:spacing w:before="1" w:line="280" w:lineRule="exact"/>
        <w:rPr>
          <w:sz w:val="28"/>
          <w:szCs w:val="28"/>
        </w:rPr>
      </w:pPr>
    </w:p>
    <w:p w14:paraId="406D2DDD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_</w:t>
      </w:r>
      <w:proofErr w:type="gramStart"/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x</w:t>
      </w:r>
      <w:proofErr w:type="spellEnd"/>
      <w:r>
        <w:rPr>
          <w:rFonts w:ascii="Cambria" w:eastAsia="Cambria" w:hAnsi="Cambria" w:cs="Cambria"/>
          <w:b/>
          <w:spacing w:val="3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xt</w:t>
      </w:r>
      <w:r>
        <w:rPr>
          <w:rFonts w:ascii="Cambria" w:eastAsia="Cambria" w:hAnsi="Cambria" w:cs="Cambria"/>
          <w:b/>
          <w:sz w:val="24"/>
          <w:szCs w:val="24"/>
        </w:rPr>
        <w:t>,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oc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_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y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>)</w:t>
      </w:r>
    </w:p>
    <w:p w14:paraId="37853E18" w14:textId="77777777" w:rsidR="00991C55" w:rsidRDefault="00991C55">
      <w:pPr>
        <w:spacing w:before="4" w:line="100" w:lineRule="exact"/>
        <w:rPr>
          <w:sz w:val="10"/>
          <w:szCs w:val="10"/>
        </w:rPr>
      </w:pPr>
    </w:p>
    <w:p w14:paraId="0DABEB26" w14:textId="77777777" w:rsidR="00991C55" w:rsidRDefault="00991C55">
      <w:pPr>
        <w:spacing w:line="200" w:lineRule="exact"/>
      </w:pPr>
    </w:p>
    <w:p w14:paraId="1768CEC6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Us</w:t>
      </w:r>
      <w:r>
        <w:rPr>
          <w:rFonts w:ascii="Cambria" w:eastAsia="Cambria" w:hAnsi="Cambria" w:cs="Cambria"/>
          <w:spacing w:val="3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hon-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cx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2AD13DB9" w14:textId="77777777" w:rsidR="00991C55" w:rsidRDefault="00000000">
      <w:pPr>
        <w:spacing w:line="280" w:lineRule="exact"/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be</w:t>
      </w:r>
      <w:r>
        <w:rPr>
          <w:rFonts w:ascii="Cambria" w:eastAsia="Cambria" w:hAnsi="Cambria" w:cs="Cambria"/>
          <w:sz w:val="24"/>
          <w:szCs w:val="24"/>
        </w:rPr>
        <w:t>d</w:t>
      </w:r>
      <w:proofErr w:type="gramEnd"/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pacing w:val="-3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o</w:t>
      </w:r>
    </w:p>
    <w:p w14:paraId="3839BA19" w14:textId="77777777" w:rsidR="00991C55" w:rsidRDefault="00000000">
      <w:pPr>
        <w:spacing w:line="280" w:lineRule="exact"/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d</w:t>
      </w:r>
      <w:proofErr w:type="gramEnd"/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gr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h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3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</w:p>
    <w:p w14:paraId="19A52D65" w14:textId="77777777" w:rsidR="00991C55" w:rsidRDefault="00000000">
      <w:pPr>
        <w:spacing w:line="280" w:lineRule="exact"/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3"/>
          <w:sz w:val="24"/>
          <w:szCs w:val="24"/>
        </w:rPr>
        <w:t>o</w:t>
      </w:r>
      <w:proofErr w:type="gramEnd"/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ab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3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5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t</w:t>
      </w:r>
    </w:p>
    <w:p w14:paraId="70CB4D23" w14:textId="77777777" w:rsidR="00991C55" w:rsidRDefault="00991C55">
      <w:pPr>
        <w:spacing w:before="9" w:line="260" w:lineRule="exact"/>
        <w:rPr>
          <w:sz w:val="26"/>
          <w:szCs w:val="26"/>
        </w:rPr>
      </w:pPr>
    </w:p>
    <w:p w14:paraId="425B2290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_</w:t>
      </w:r>
      <w:proofErr w:type="gramStart"/>
      <w:r>
        <w:rPr>
          <w:rFonts w:ascii="Cambria" w:eastAsia="Cambria" w:hAnsi="Cambria" w:cs="Cambria"/>
          <w:b/>
          <w:sz w:val="24"/>
          <w:szCs w:val="24"/>
        </w:rPr>
        <w:t>pd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f</w:t>
      </w:r>
      <w:proofErr w:type="spellEnd"/>
      <w:r>
        <w:rPr>
          <w:rFonts w:ascii="Cambria" w:eastAsia="Cambria" w:hAnsi="Cambria" w:cs="Cambria"/>
          <w:b/>
          <w:spacing w:val="-2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xt</w:t>
      </w:r>
      <w:r>
        <w:rPr>
          <w:rFonts w:ascii="Cambria" w:eastAsia="Cambria" w:hAnsi="Cambria" w:cs="Cambria"/>
          <w:b/>
          <w:sz w:val="24"/>
          <w:szCs w:val="24"/>
        </w:rPr>
        <w:t>,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oc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_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y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>)</w:t>
      </w:r>
    </w:p>
    <w:p w14:paraId="3D49C90D" w14:textId="77777777" w:rsidR="00991C55" w:rsidRDefault="00991C55">
      <w:pPr>
        <w:spacing w:before="4" w:line="100" w:lineRule="exact"/>
        <w:rPr>
          <w:sz w:val="10"/>
          <w:szCs w:val="10"/>
        </w:rPr>
      </w:pPr>
    </w:p>
    <w:p w14:paraId="52B2D049" w14:textId="77777777" w:rsidR="00991C55" w:rsidRDefault="00991C55">
      <w:pPr>
        <w:spacing w:line="200" w:lineRule="exact"/>
      </w:pPr>
    </w:p>
    <w:p w14:paraId="30ED752F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z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F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DF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w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h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m</w:t>
      </w:r>
      <w:r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/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20B55ECC" w14:textId="77777777" w:rsidR="00991C55" w:rsidRDefault="00000000">
      <w:pPr>
        <w:spacing w:before="2"/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r</w:t>
      </w:r>
      <w:proofErr w:type="gramEnd"/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o</w:t>
      </w:r>
    </w:p>
    <w:p w14:paraId="69027FF7" w14:textId="77777777" w:rsidR="00991C55" w:rsidRDefault="00000000">
      <w:pPr>
        <w:spacing w:line="260" w:lineRule="exact"/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2"/>
          <w:sz w:val="24"/>
          <w:szCs w:val="24"/>
        </w:rPr>
        <w:t>Bo</w:t>
      </w:r>
      <w:r>
        <w:rPr>
          <w:rFonts w:ascii="Cambria" w:eastAsia="Cambria" w:hAnsi="Cambria" w:cs="Cambria"/>
          <w:spacing w:val="-3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d</w:t>
      </w:r>
      <w:proofErr w:type="gramEnd"/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ng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cti</w:t>
      </w:r>
      <w:r>
        <w:rPr>
          <w:rFonts w:ascii="Cambria" w:eastAsia="Cambria" w:hAnsi="Cambria" w:cs="Cambria"/>
          <w:spacing w:val="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ns</w:t>
      </w:r>
    </w:p>
    <w:p w14:paraId="1FF407FD" w14:textId="77777777" w:rsidR="00991C55" w:rsidRDefault="00000000">
      <w:pPr>
        <w:spacing w:line="280" w:lineRule="exact"/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2"/>
          <w:sz w:val="24"/>
          <w:szCs w:val="24"/>
        </w:rPr>
        <w:t>Bu</w:t>
      </w:r>
      <w:r>
        <w:rPr>
          <w:rFonts w:ascii="Cambria" w:eastAsia="Cambria" w:hAnsi="Cambria" w:cs="Cambria"/>
          <w:spacing w:val="-3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t</w:t>
      </w:r>
      <w:proofErr w:type="gramEnd"/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ty</w:t>
      </w:r>
      <w:r>
        <w:rPr>
          <w:rFonts w:ascii="Cambria" w:eastAsia="Cambria" w:hAnsi="Cambria" w:cs="Cambria"/>
          <w:spacing w:val="1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s</w:t>
      </w:r>
    </w:p>
    <w:p w14:paraId="6FE345E8" w14:textId="77777777" w:rsidR="00991C55" w:rsidRDefault="00991C55">
      <w:pPr>
        <w:spacing w:before="9" w:line="260" w:lineRule="exact"/>
        <w:rPr>
          <w:sz w:val="26"/>
          <w:szCs w:val="26"/>
        </w:rPr>
      </w:pPr>
    </w:p>
    <w:p w14:paraId="7CFDBCAE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_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_</w:t>
      </w:r>
      <w:r>
        <w:rPr>
          <w:rFonts w:ascii="Cambria" w:eastAsia="Cambria" w:hAnsi="Cambria" w:cs="Cambria"/>
          <w:b/>
          <w:sz w:val="24"/>
          <w:szCs w:val="24"/>
        </w:rPr>
        <w:t>pr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w</w:t>
      </w:r>
      <w:proofErr w:type="spellEnd"/>
      <w:r>
        <w:rPr>
          <w:rFonts w:ascii="Cambria" w:eastAsia="Cambria" w:hAnsi="Cambria" w:cs="Cambria"/>
          <w:b/>
          <w:spacing w:val="-2"/>
          <w:sz w:val="24"/>
          <w:szCs w:val="24"/>
        </w:rPr>
        <w:t>(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xt</w:t>
      </w:r>
      <w:r>
        <w:rPr>
          <w:rFonts w:ascii="Cambria" w:eastAsia="Cambria" w:hAnsi="Cambria" w:cs="Cambria"/>
          <w:b/>
          <w:sz w:val="24"/>
          <w:szCs w:val="24"/>
        </w:rPr>
        <w:t>)</w:t>
      </w:r>
    </w:p>
    <w:p w14:paraId="2D3C5287" w14:textId="77777777" w:rsidR="00991C55" w:rsidRDefault="00991C55">
      <w:pPr>
        <w:spacing w:before="9" w:line="100" w:lineRule="exact"/>
        <w:rPr>
          <w:sz w:val="10"/>
          <w:szCs w:val="10"/>
        </w:rPr>
      </w:pPr>
    </w:p>
    <w:p w14:paraId="7E36CD7F" w14:textId="77777777" w:rsidR="00991C55" w:rsidRDefault="00991C55">
      <w:pPr>
        <w:spacing w:line="200" w:lineRule="exact"/>
      </w:pPr>
    </w:p>
    <w:p w14:paraId="177673C8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  <w:sectPr w:rsidR="00991C55">
          <w:headerReference w:type="default" r:id="rId40"/>
          <w:pgSz w:w="11920" w:h="16840"/>
          <w:pgMar w:top="2000" w:right="1320" w:bottom="280" w:left="1340" w:header="708" w:footer="0" w:gutter="0"/>
          <w:cols w:space="720"/>
        </w:sect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nv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ts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ou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ty</w:t>
      </w:r>
      <w:r>
        <w:rPr>
          <w:rFonts w:ascii="Cambria" w:eastAsia="Cambria" w:hAnsi="Cambria" w:cs="Cambria"/>
          <w:spacing w:val="1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z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H</w:t>
      </w:r>
      <w:r>
        <w:rPr>
          <w:rFonts w:ascii="Cambria" w:eastAsia="Cambria" w:hAnsi="Cambria" w:cs="Cambria"/>
          <w:spacing w:val="1"/>
          <w:sz w:val="24"/>
          <w:szCs w:val="24"/>
        </w:rPr>
        <w:t>TM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7"/>
          <w:sz w:val="24"/>
          <w:szCs w:val="24"/>
        </w:rPr>
        <w:t>b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1"/>
          <w:sz w:val="24"/>
          <w:szCs w:val="24"/>
        </w:rPr>
        <w:t>k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4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4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36446FD6" w14:textId="77777777" w:rsidR="00991C55" w:rsidRDefault="00991C55">
      <w:pPr>
        <w:spacing w:line="200" w:lineRule="exact"/>
      </w:pPr>
    </w:p>
    <w:p w14:paraId="7A8336B6" w14:textId="77777777" w:rsidR="00991C55" w:rsidRDefault="00991C55">
      <w:pPr>
        <w:spacing w:before="7" w:line="240" w:lineRule="exact"/>
        <w:rPr>
          <w:sz w:val="24"/>
          <w:szCs w:val="24"/>
        </w:rPr>
      </w:pPr>
    </w:p>
    <w:p w14:paraId="16D6D962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S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NE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5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lo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</w:p>
    <w:p w14:paraId="4B5E426B" w14:textId="77777777" w:rsidR="00991C55" w:rsidRDefault="00991C55">
      <w:pPr>
        <w:spacing w:before="4" w:line="100" w:lineRule="exact"/>
        <w:rPr>
          <w:sz w:val="10"/>
          <w:szCs w:val="10"/>
        </w:rPr>
      </w:pPr>
    </w:p>
    <w:p w14:paraId="7A26D716" w14:textId="77777777" w:rsidR="00991C55" w:rsidRDefault="00991C55">
      <w:pPr>
        <w:spacing w:line="200" w:lineRule="exact"/>
      </w:pPr>
    </w:p>
    <w:p w14:paraId="3F166D7D" w14:textId="77777777" w:rsidR="00991C55" w:rsidRDefault="00000000">
      <w:pPr>
        <w:spacing w:line="258" w:lineRule="auto"/>
        <w:ind w:left="100" w:right="28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1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3"/>
          <w:sz w:val="24"/>
          <w:szCs w:val="24"/>
        </w:rPr>
        <w:t>5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2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3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-3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se</w:t>
      </w:r>
      <w:proofErr w:type="spellEnd"/>
      <w:r>
        <w:rPr>
          <w:rFonts w:ascii="Cambria" w:eastAsia="Cambria" w:hAnsi="Cambria" w:cs="Cambria"/>
          <w:b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pp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ic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-3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y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 xml:space="preserve">g </w:t>
      </w:r>
      <w:proofErr w:type="spellStart"/>
      <w:r>
        <w:rPr>
          <w:rFonts w:ascii="Cambria" w:eastAsia="Cambria" w:hAnsi="Cambria" w:cs="Cambria"/>
          <w:b/>
          <w:spacing w:val="2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ba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1"/>
          <w:sz w:val="24"/>
          <w:szCs w:val="24"/>
        </w:rPr>
        <w:t>k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3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t</w:t>
      </w:r>
      <w:proofErr w:type="spellEnd"/>
      <w:r>
        <w:rPr>
          <w:rFonts w:ascii="Cambria" w:eastAsia="Cambria" w:hAnsi="Cambria" w:cs="Cambria"/>
          <w:b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.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is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4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pacing w:val="2"/>
          <w:sz w:val="24"/>
          <w:szCs w:val="24"/>
        </w:rPr>
        <w:t>ol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se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 xml:space="preserve">g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nvi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4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nfi</w:t>
      </w:r>
      <w:r>
        <w:rPr>
          <w:rFonts w:ascii="Cambria" w:eastAsia="Cambria" w:hAnsi="Cambria" w:cs="Cambria"/>
          <w:spacing w:val="-3"/>
          <w:sz w:val="24"/>
          <w:szCs w:val="24"/>
        </w:rPr>
        <w:t>g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nci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4"/>
          <w:sz w:val="24"/>
          <w:szCs w:val="24"/>
        </w:rPr>
        <w:t>v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if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m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ul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8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— f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i A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5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um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g</w:t>
      </w:r>
      <w:r>
        <w:rPr>
          <w:rFonts w:ascii="Cambria" w:eastAsia="Cambria" w:hAnsi="Cambria" w:cs="Cambria"/>
          <w:spacing w:val="-7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pacing w:val="-4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8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—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 xml:space="preserve">k </w:t>
      </w:r>
      <w:r>
        <w:rPr>
          <w:rFonts w:ascii="Cambria" w:eastAsia="Cambria" w:hAnsi="Cambria" w:cs="Cambria"/>
          <w:spacing w:val="-2"/>
          <w:sz w:val="24"/>
          <w:szCs w:val="24"/>
        </w:rPr>
        <w:t>sea</w:t>
      </w:r>
      <w:r>
        <w:rPr>
          <w:rFonts w:ascii="Cambria" w:eastAsia="Cambria" w:hAnsi="Cambria" w:cs="Cambria"/>
          <w:spacing w:val="2"/>
          <w:sz w:val="24"/>
          <w:szCs w:val="24"/>
        </w:rPr>
        <w:t>ml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y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in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pacing w:val="4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nvi</w:t>
      </w:r>
      <w:r>
        <w:rPr>
          <w:rFonts w:ascii="Cambria" w:eastAsia="Cambria" w:hAnsi="Cambria" w:cs="Cambria"/>
          <w:spacing w:val="-3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.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4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pacing w:val="2"/>
          <w:sz w:val="24"/>
          <w:szCs w:val="24"/>
        </w:rPr>
        <w:t>ou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cti</w:t>
      </w:r>
      <w:r>
        <w:rPr>
          <w:rFonts w:ascii="Cambria" w:eastAsia="Cambria" w:hAnsi="Cambria" w:cs="Cambria"/>
          <w:spacing w:val="3"/>
          <w:sz w:val="24"/>
          <w:szCs w:val="24"/>
        </w:rPr>
        <w:t>o</w:t>
      </w:r>
      <w:r>
        <w:rPr>
          <w:rFonts w:ascii="Cambria" w:eastAsia="Cambria" w:hAnsi="Cambria" w:cs="Cambria"/>
          <w:spacing w:val="5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-</w:t>
      </w:r>
    </w:p>
    <w:p w14:paraId="5A73300C" w14:textId="77777777" w:rsidR="00991C55" w:rsidRDefault="00000000">
      <w:pPr>
        <w:spacing w:before="3" w:line="260" w:lineRule="exact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ea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position w:val="-1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 xml:space="preserve"> p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spacing w:val="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w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 xml:space="preserve"> f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lou</w:t>
      </w:r>
      <w:r>
        <w:rPr>
          <w:rFonts w:ascii="Cambria" w:eastAsia="Cambria" w:hAnsi="Cambria" w:cs="Cambria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 xml:space="preserve"> d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spacing w:val="-4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lo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position w:val="-1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position w:val="-1"/>
          <w:sz w:val="24"/>
          <w:szCs w:val="24"/>
        </w:rPr>
        <w:t>n f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 xml:space="preserve"> s</w:t>
      </w:r>
      <w:r>
        <w:rPr>
          <w:rFonts w:ascii="Cambria" w:eastAsia="Cambria" w:hAnsi="Cambria" w:cs="Cambria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es</w:t>
      </w:r>
      <w:r>
        <w:rPr>
          <w:rFonts w:ascii="Cambria" w:eastAsia="Cambria" w:hAnsi="Cambria" w:cs="Cambria"/>
          <w:position w:val="-1"/>
          <w:sz w:val="24"/>
          <w:szCs w:val="24"/>
        </w:rPr>
        <w:t>.</w:t>
      </w:r>
    </w:p>
    <w:p w14:paraId="10071BD2" w14:textId="77777777" w:rsidR="00991C55" w:rsidRDefault="00991C55">
      <w:pPr>
        <w:spacing w:before="6" w:line="280" w:lineRule="exact"/>
        <w:rPr>
          <w:sz w:val="28"/>
          <w:szCs w:val="28"/>
        </w:rPr>
        <w:sectPr w:rsidR="00991C55">
          <w:pgSz w:w="11920" w:h="16840"/>
          <w:pgMar w:top="2000" w:right="1320" w:bottom="280" w:left="1340" w:header="708" w:footer="0" w:gutter="0"/>
          <w:cols w:space="720"/>
        </w:sectPr>
      </w:pPr>
    </w:p>
    <w:p w14:paraId="7BC30A7F" w14:textId="77777777" w:rsidR="00991C55" w:rsidRDefault="00000000">
      <w:pPr>
        <w:spacing w:before="26" w:line="260" w:lineRule="exact"/>
        <w:ind w:left="100" w:right="-56"/>
        <w:rPr>
          <w:rFonts w:ascii="Cambria" w:eastAsia="Cambria" w:hAnsi="Cambria" w:cs="Cambria"/>
          <w:sz w:val="24"/>
          <w:szCs w:val="24"/>
        </w:rPr>
      </w:pPr>
      <w:r>
        <w:pict w14:anchorId="15886451">
          <v:group id="_x0000_s2102" style="position:absolute;left:0;text-align:left;margin-left:80.8pt;margin-top:13.45pt;width:71.5pt;height:.7pt;z-index:-1181;mso-position-horizontal-relative:page" coordorigin="1616,269" coordsize="1430,14">
            <v:shape id="_x0000_s2110" style="position:absolute;left:1622;top:275;width:175;height:0" coordorigin="1622,275" coordsize="175,0" path="m1622,275r176,e" filled="f" strokeweight=".23978mm">
              <v:path arrowok="t"/>
            </v:shape>
            <v:shape id="_x0000_s2109" style="position:absolute;left:1800;top:275;width:175;height:0" coordorigin="1800,275" coordsize="175,0" path="m1800,275r175,e" filled="f" strokeweight=".23978mm">
              <v:path arrowok="t"/>
            </v:shape>
            <v:shape id="_x0000_s2108" style="position:absolute;left:1977;top:275;width:175;height:0" coordorigin="1977,275" coordsize="175,0" path="m1977,275r175,e" filled="f" strokeweight=".23978mm">
              <v:path arrowok="t"/>
            </v:shape>
            <v:shape id="_x0000_s2107" style="position:absolute;left:2154;top:275;width:175;height:0" coordorigin="2154,275" coordsize="175,0" path="m2154,275r176,e" filled="f" strokeweight=".23978mm">
              <v:path arrowok="t"/>
            </v:shape>
            <v:shape id="_x0000_s2106" style="position:absolute;left:2332;top:275;width:175;height:0" coordorigin="2332,275" coordsize="175,0" path="m2332,275r175,e" filled="f" strokeweight=".23978mm">
              <v:path arrowok="t"/>
            </v:shape>
            <v:shape id="_x0000_s2105" style="position:absolute;left:2509;top:275;width:175;height:0" coordorigin="2509,275" coordsize="175,0" path="m2509,275r176,e" filled="f" strokeweight=".23978mm">
              <v:path arrowok="t"/>
            </v:shape>
            <v:shape id="_x0000_s2104" style="position:absolute;left:2687;top:275;width:175;height:0" coordorigin="2687,275" coordsize="175,0" path="m2687,275r175,e" filled="f" strokeweight=".23978mm">
              <v:path arrowok="t"/>
            </v:shape>
            <v:shape id="_x0000_s2103" style="position:absolute;left:2864;top:275;width:175;height:0" coordorigin="2864,275" coordsize="175,0" path="m2864,275r175,e" filled="f" strokeweight=".23978mm">
              <v:path arrowok="t"/>
            </v:shape>
            <w10:wrap anchorx="page"/>
          </v:group>
        </w:pict>
      </w:r>
      <w:r>
        <w:pict w14:anchorId="2C7D346B">
          <v:group id="_x0000_s2093" style="position:absolute;left:0;text-align:left;margin-left:156.25pt;margin-top:13.45pt;width:71.5pt;height:.7pt;z-index:-1180;mso-position-horizontal-relative:page" coordorigin="3125,269" coordsize="1430,14">
            <v:shape id="_x0000_s2101" style="position:absolute;left:3132;top:275;width:175;height:0" coordorigin="3132,275" coordsize="175,0" path="m3132,275r176,e" filled="f" strokeweight=".23978mm">
              <v:path arrowok="t"/>
            </v:shape>
            <v:shape id="_x0000_s2100" style="position:absolute;left:3310;top:275;width:175;height:0" coordorigin="3310,275" coordsize="175,0" path="m3310,275r175,e" filled="f" strokeweight=".23978mm">
              <v:path arrowok="t"/>
            </v:shape>
            <v:shape id="_x0000_s2099" style="position:absolute;left:3487;top:275;width:175;height:0" coordorigin="3487,275" coordsize="175,0" path="m3487,275r175,e" filled="f" strokeweight=".23978mm">
              <v:path arrowok="t"/>
            </v:shape>
            <v:shape id="_x0000_s2098" style="position:absolute;left:3664;top:275;width:175;height:0" coordorigin="3664,275" coordsize="175,0" path="m3664,275r176,e" filled="f" strokeweight=".23978mm">
              <v:path arrowok="t"/>
            </v:shape>
            <v:shape id="_x0000_s2097" style="position:absolute;left:3842;top:275;width:175;height:0" coordorigin="3842,275" coordsize="175,0" path="m3842,275r175,e" filled="f" strokeweight=".23978mm">
              <v:path arrowok="t"/>
            </v:shape>
            <v:shape id="_x0000_s2096" style="position:absolute;left:4019;top:275;width:175;height:0" coordorigin="4019,275" coordsize="175,0" path="m4019,275r175,e" filled="f" strokeweight=".23978mm">
              <v:path arrowok="t"/>
            </v:shape>
            <v:shape id="_x0000_s2095" style="position:absolute;left:4196;top:275;width:175;height:0" coordorigin="4196,275" coordsize="175,0" path="m4196,275r176,e" filled="f" strokeweight=".23978mm">
              <v:path arrowok="t"/>
            </v:shape>
            <v:shape id="_x0000_s2094" style="position:absolute;left:4374;top:275;width:175;height:0" coordorigin="4374,275" coordsize="175,0" path="m4374,275r175,e" filled="f" strokeweight=".23978mm">
              <v:path arrowok="t"/>
            </v:shape>
            <w10:wrap anchorx="page"/>
          </v:group>
        </w:pict>
      </w:r>
      <w:r>
        <w:pict w14:anchorId="5A50C12A">
          <v:group id="_x0000_s2082" style="position:absolute;left:0;text-align:left;margin-left:231.75pt;margin-top:13.45pt;width:89.25pt;height:.7pt;z-index:-1179;mso-position-horizontal-relative:page" coordorigin="4635,269" coordsize="1785,14">
            <v:shape id="_x0000_s2092" style="position:absolute;left:4642;top:275;width:175;height:0" coordorigin="4642,275" coordsize="175,0" path="m4642,275r175,e" filled="f" strokeweight=".23978mm">
              <v:path arrowok="t"/>
            </v:shape>
            <v:shape id="_x0000_s2091" style="position:absolute;left:4819;top:275;width:175;height:0" coordorigin="4819,275" coordsize="175,0" path="m4819,275r176,e" filled="f" strokeweight=".23978mm">
              <v:path arrowok="t"/>
            </v:shape>
            <v:shape id="_x0000_s2090" style="position:absolute;left:4997;top:275;width:175;height:0" coordorigin="4997,275" coordsize="175,0" path="m4997,275r175,e" filled="f" strokeweight=".23978mm">
              <v:path arrowok="t"/>
            </v:shape>
            <v:shape id="_x0000_s2089" style="position:absolute;left:5174;top:275;width:175;height:0" coordorigin="5174,275" coordsize="175,0" path="m5174,275r176,e" filled="f" strokeweight=".23978mm">
              <v:path arrowok="t"/>
            </v:shape>
            <v:shape id="_x0000_s2088" style="position:absolute;left:5352;top:275;width:175;height:0" coordorigin="5352,275" coordsize="175,0" path="m5352,275r175,e" filled="f" strokeweight=".23978mm">
              <v:path arrowok="t"/>
            </v:shape>
            <v:shape id="_x0000_s2087" style="position:absolute;left:5529;top:275;width:175;height:0" coordorigin="5529,275" coordsize="175,0" path="m5529,275r175,e" filled="f" strokeweight=".23978mm">
              <v:path arrowok="t"/>
            </v:shape>
            <v:shape id="_x0000_s2086" style="position:absolute;left:5706;top:275;width:175;height:0" coordorigin="5706,275" coordsize="175,0" path="m5706,275r176,e" filled="f" strokeweight=".23978mm">
              <v:path arrowok="t"/>
            </v:shape>
            <v:shape id="_x0000_s2085" style="position:absolute;left:5884;top:275;width:175;height:0" coordorigin="5884,275" coordsize="175,0" path="m5884,275r175,e" filled="f" strokeweight=".23978mm">
              <v:path arrowok="t"/>
            </v:shape>
            <v:shape id="_x0000_s2084" style="position:absolute;left:6061;top:275;width:175;height:0" coordorigin="6061,275" coordsize="175,0" path="m6061,275r175,e" filled="f" strokeweight=".23978mm">
              <v:path arrowok="t"/>
            </v:shape>
            <v:shape id="_x0000_s2083" style="position:absolute;left:6238;top:275;width:175;height:0" coordorigin="6238,275" coordsize="175,0" path="m6238,275r176,e" filled="f" strokeweight=".23978mm">
              <v:path arrowok="t"/>
            </v:shape>
            <w10:wrap anchorx="page"/>
          </v:group>
        </w:pict>
      </w:r>
      <w:r>
        <w:pict w14:anchorId="670F4F5B">
          <v:group id="_x0000_s2073" style="position:absolute;left:0;text-align:left;margin-left:325pt;margin-top:13.45pt;width:71.5pt;height:.7pt;z-index:-1178;mso-position-horizontal-relative:page" coordorigin="6500,269" coordsize="1430,14">
            <v:shape id="_x0000_s2081" style="position:absolute;left:6507;top:275;width:175;height:0" coordorigin="6507,275" coordsize="175,0" path="m6507,275r175,e" filled="f" strokeweight=".23978mm">
              <v:path arrowok="t"/>
            </v:shape>
            <v:shape id="_x0000_s2080" style="position:absolute;left:6684;top:275;width:175;height:0" coordorigin="6684,275" coordsize="175,0" path="m6684,275r175,e" filled="f" strokeweight=".23978mm">
              <v:path arrowok="t"/>
            </v:shape>
            <v:shape id="_x0000_s2079" style="position:absolute;left:6861;top:275;width:175;height:0" coordorigin="6861,275" coordsize="175,0" path="m6861,275r176,e" filled="f" strokeweight=".23978mm">
              <v:path arrowok="t"/>
            </v:shape>
            <v:shape id="_x0000_s2078" style="position:absolute;left:7039;top:275;width:175;height:0" coordorigin="7039,275" coordsize="175,0" path="m7039,275r175,e" filled="f" strokeweight=".23978mm">
              <v:path arrowok="t"/>
            </v:shape>
            <v:shape id="_x0000_s2077" style="position:absolute;left:7216;top:275;width:175;height:0" coordorigin="7216,275" coordsize="175,0" path="m7216,275r175,e" filled="f" strokeweight=".23978mm">
              <v:path arrowok="t"/>
            </v:shape>
            <v:shape id="_x0000_s2076" style="position:absolute;left:7393;top:275;width:175;height:0" coordorigin="7393,275" coordsize="175,0" path="m7393,275r176,e" filled="f" strokeweight=".23978mm">
              <v:path arrowok="t"/>
            </v:shape>
            <v:shape id="_x0000_s2075" style="position:absolute;left:7571;top:275;width:175;height:0" coordorigin="7571,275" coordsize="175,0" path="m7571,275r175,e" filled="f" strokeweight=".23978mm">
              <v:path arrowok="t"/>
            </v:shape>
            <v:shape id="_x0000_s2074" style="position:absolute;left:7748;top:275;width:175;height:0" coordorigin="7748,275" coordsize="175,0" path="m7748,275r176,e" filled="f" strokeweight=".23978mm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_</w:t>
      </w:r>
      <w:r>
        <w:rPr>
          <w:rFonts w:ascii="Cambria" w:eastAsia="Cambria" w:hAnsi="Cambria" w:cs="Cambria"/>
          <w:position w:val="-1"/>
          <w:sz w:val="24"/>
          <w:szCs w:val="24"/>
        </w:rPr>
        <w:t xml:space="preserve">_                         </w:t>
      </w:r>
      <w:r>
        <w:rPr>
          <w:rFonts w:ascii="Cambria" w:eastAsia="Cambria" w:hAnsi="Cambria" w:cs="Cambria"/>
          <w:spacing w:val="48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position w:val="-1"/>
          <w:sz w:val="24"/>
          <w:szCs w:val="24"/>
        </w:rPr>
        <w:t xml:space="preserve">_                         </w:t>
      </w:r>
      <w:r>
        <w:rPr>
          <w:rFonts w:ascii="Cambria" w:eastAsia="Cambria" w:hAnsi="Cambria" w:cs="Cambria"/>
          <w:spacing w:val="48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position w:val="-1"/>
          <w:sz w:val="24"/>
          <w:szCs w:val="24"/>
        </w:rPr>
        <w:t>_</w:t>
      </w:r>
    </w:p>
    <w:p w14:paraId="0476A7B8" w14:textId="77777777" w:rsidR="00991C55" w:rsidRDefault="00000000">
      <w:pPr>
        <w:spacing w:before="26" w:line="260" w:lineRule="exact"/>
        <w:rPr>
          <w:rFonts w:ascii="Cambria" w:eastAsia="Cambria" w:hAnsi="Cambria" w:cs="Cambria"/>
          <w:sz w:val="24"/>
          <w:szCs w:val="24"/>
        </w:rPr>
        <w:sectPr w:rsidR="00991C55">
          <w:type w:val="continuous"/>
          <w:pgSz w:w="11920" w:h="16840"/>
          <w:pgMar w:top="2000" w:right="1320" w:bottom="280" w:left="1340" w:header="720" w:footer="720" w:gutter="0"/>
          <w:cols w:num="2" w:space="720" w:equalWidth="0">
            <w:col w:w="3301" w:space="1775"/>
            <w:col w:w="4184"/>
          </w:cols>
        </w:sectPr>
      </w:pPr>
      <w:r>
        <w:br w:type="column"/>
      </w:r>
      <w:r>
        <w:rPr>
          <w:rFonts w:ascii="Cambria" w:eastAsia="Cambria" w:hAnsi="Cambria" w:cs="Cambria"/>
          <w:position w:val="-1"/>
          <w:sz w:val="24"/>
          <w:szCs w:val="24"/>
        </w:rPr>
        <w:t xml:space="preserve">_                         </w:t>
      </w:r>
      <w:r>
        <w:rPr>
          <w:rFonts w:ascii="Cambria" w:eastAsia="Cambria" w:hAnsi="Cambria" w:cs="Cambria"/>
          <w:spacing w:val="48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_</w:t>
      </w:r>
      <w:r>
        <w:rPr>
          <w:rFonts w:ascii="Cambria" w:eastAsia="Cambria" w:hAnsi="Cambria" w:cs="Cambria"/>
          <w:position w:val="-1"/>
          <w:sz w:val="24"/>
          <w:szCs w:val="24"/>
        </w:rPr>
        <w:t>_</w:t>
      </w:r>
    </w:p>
    <w:p w14:paraId="570D01CD" w14:textId="77777777" w:rsidR="00991C55" w:rsidRDefault="00991C55">
      <w:pPr>
        <w:spacing w:before="1" w:line="280" w:lineRule="exact"/>
        <w:rPr>
          <w:sz w:val="28"/>
          <w:szCs w:val="28"/>
        </w:rPr>
      </w:pPr>
    </w:p>
    <w:p w14:paraId="290B0C03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5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.1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g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>h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A</w:t>
      </w:r>
      <w:r>
        <w:rPr>
          <w:rFonts w:ascii="Cambria" w:eastAsia="Cambria" w:hAnsi="Cambria" w:cs="Cambria"/>
          <w:b/>
          <w:sz w:val="24"/>
          <w:szCs w:val="24"/>
        </w:rPr>
        <w:t>pp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f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 xml:space="preserve">r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oc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yme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</w:p>
    <w:p w14:paraId="27D89034" w14:textId="77777777" w:rsidR="00991C55" w:rsidRDefault="00991C55">
      <w:pPr>
        <w:spacing w:before="15" w:line="260" w:lineRule="exact"/>
        <w:rPr>
          <w:sz w:val="26"/>
          <w:szCs w:val="26"/>
        </w:rPr>
      </w:pPr>
    </w:p>
    <w:p w14:paraId="3A20EED0" w14:textId="77777777" w:rsidR="00991C55" w:rsidRDefault="00000000">
      <w:pPr>
        <w:ind w:left="153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p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1</w:t>
      </w:r>
      <w:r>
        <w:rPr>
          <w:rFonts w:ascii="Cambria" w:eastAsia="Cambria" w:hAnsi="Cambria" w:cs="Cambria"/>
          <w:b/>
          <w:sz w:val="24"/>
          <w:szCs w:val="24"/>
        </w:rPr>
        <w:t>: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-1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nv</w:t>
      </w:r>
      <w:r>
        <w:rPr>
          <w:rFonts w:ascii="Cambria" w:eastAsia="Cambria" w:hAnsi="Cambria" w:cs="Cambria"/>
          <w:spacing w:val="-5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4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</w:p>
    <w:p w14:paraId="1C7665D3" w14:textId="77777777" w:rsidR="00991C55" w:rsidRDefault="00991C55">
      <w:pPr>
        <w:spacing w:before="4" w:line="100" w:lineRule="exact"/>
        <w:rPr>
          <w:sz w:val="10"/>
          <w:szCs w:val="10"/>
        </w:rPr>
      </w:pPr>
    </w:p>
    <w:p w14:paraId="052D1557" w14:textId="77777777" w:rsidR="00991C55" w:rsidRDefault="00991C55">
      <w:pPr>
        <w:spacing w:line="200" w:lineRule="exact"/>
      </w:pPr>
    </w:p>
    <w:p w14:paraId="2D985B3C" w14:textId="77777777" w:rsidR="00991C55" w:rsidRDefault="00000000">
      <w:pPr>
        <w:spacing w:line="262" w:lineRule="auto"/>
        <w:ind w:left="100" w:right="353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e</w:t>
      </w:r>
      <w:r>
        <w:rPr>
          <w:rFonts w:ascii="Cambria" w:eastAsia="Cambria" w:hAnsi="Cambria" w:cs="Cambria"/>
          <w:sz w:val="24"/>
          <w:szCs w:val="24"/>
        </w:rPr>
        <w:t>nvi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ncy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pacing w:val="5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a</w:t>
      </w:r>
      <w:r>
        <w:rPr>
          <w:rFonts w:ascii="Cambria" w:eastAsia="Cambria" w:hAnsi="Cambria" w:cs="Cambria"/>
          <w:sz w:val="24"/>
          <w:szCs w:val="24"/>
        </w:rPr>
        <w:t xml:space="preserve">nd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ctiv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te</w:t>
      </w:r>
      <w:r>
        <w:rPr>
          <w:rFonts w:ascii="Cambria" w:eastAsia="Cambria" w:hAnsi="Cambria" w:cs="Cambri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nvi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48F0E237" w14:textId="77777777" w:rsidR="00991C55" w:rsidRDefault="00991C55">
      <w:pPr>
        <w:spacing w:before="12" w:line="260" w:lineRule="exact"/>
        <w:rPr>
          <w:sz w:val="26"/>
          <w:szCs w:val="26"/>
        </w:rPr>
      </w:pPr>
    </w:p>
    <w:p w14:paraId="5C233484" w14:textId="77777777" w:rsidR="00991C55" w:rsidRDefault="00431214">
      <w:pPr>
        <w:ind w:left="1148"/>
      </w:pPr>
      <w:r>
        <w:pict w14:anchorId="516453DD">
          <v:shape id="_x0000_i1047" type="#_x0000_t75" style="width:346.2pt;height:30pt">
            <v:imagedata r:id="rId41" o:title=""/>
          </v:shape>
        </w:pict>
      </w:r>
    </w:p>
    <w:p w14:paraId="4DA2924E" w14:textId="77777777" w:rsidR="00991C55" w:rsidRDefault="00991C55">
      <w:pPr>
        <w:spacing w:before="2" w:line="100" w:lineRule="exact"/>
        <w:rPr>
          <w:sz w:val="10"/>
          <w:szCs w:val="10"/>
        </w:rPr>
      </w:pPr>
    </w:p>
    <w:p w14:paraId="70D398D1" w14:textId="77777777" w:rsidR="00991C55" w:rsidRDefault="00991C55">
      <w:pPr>
        <w:spacing w:line="200" w:lineRule="exact"/>
      </w:pPr>
    </w:p>
    <w:p w14:paraId="009A8C01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p 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>2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I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nci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</w:p>
    <w:p w14:paraId="43F9C26D" w14:textId="77777777" w:rsidR="00991C55" w:rsidRDefault="00991C55">
      <w:pPr>
        <w:spacing w:before="5" w:line="100" w:lineRule="exact"/>
        <w:rPr>
          <w:sz w:val="10"/>
          <w:szCs w:val="10"/>
        </w:rPr>
      </w:pPr>
    </w:p>
    <w:p w14:paraId="5FA4B50D" w14:textId="77777777" w:rsidR="00991C55" w:rsidRDefault="00991C55">
      <w:pPr>
        <w:spacing w:line="200" w:lineRule="exact"/>
      </w:pPr>
    </w:p>
    <w:p w14:paraId="4CC296C7" w14:textId="77777777" w:rsidR="00991C55" w:rsidRDefault="00000000">
      <w:pPr>
        <w:spacing w:line="262" w:lineRule="auto"/>
        <w:ind w:left="100" w:right="231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ba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1"/>
          <w:sz w:val="24"/>
          <w:szCs w:val="24"/>
        </w:rPr>
        <w:t>k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(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F</w:t>
      </w:r>
      <w:r>
        <w:rPr>
          <w:rFonts w:ascii="Cambria" w:eastAsia="Cambria" w:hAnsi="Cambria" w:cs="Cambria"/>
          <w:spacing w:val="-2"/>
          <w:sz w:val="24"/>
          <w:szCs w:val="24"/>
        </w:rPr>
        <w:t>as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4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sz w:val="24"/>
          <w:szCs w:val="24"/>
        </w:rPr>
        <w:t>)</w:t>
      </w:r>
      <w:r>
        <w:rPr>
          <w:rFonts w:ascii="Cambria" w:eastAsia="Cambria" w:hAnsi="Cambria" w:cs="Cambri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(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pacing w:val="2"/>
          <w:sz w:val="24"/>
          <w:szCs w:val="24"/>
        </w:rPr>
        <w:t>ml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t</w:t>
      </w:r>
      <w:proofErr w:type="spellEnd"/>
      <w:r>
        <w:rPr>
          <w:rFonts w:ascii="Cambria" w:eastAsia="Cambria" w:hAnsi="Cambria" w:cs="Cambria"/>
          <w:sz w:val="24"/>
          <w:szCs w:val="24"/>
        </w:rPr>
        <w:t>) d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nci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 f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a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eq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z w:val="24"/>
          <w:szCs w:val="24"/>
        </w:rPr>
        <w:t>tx</w:t>
      </w:r>
      <w:r>
        <w:rPr>
          <w:rFonts w:ascii="Cambria" w:eastAsia="Cambria" w:hAnsi="Cambria" w:cs="Cambria"/>
          <w:spacing w:val="2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601F2F13" w14:textId="77777777" w:rsidR="00991C55" w:rsidRDefault="00991C55">
      <w:pPr>
        <w:spacing w:before="18" w:line="260" w:lineRule="exact"/>
        <w:rPr>
          <w:sz w:val="26"/>
          <w:szCs w:val="26"/>
        </w:rPr>
      </w:pPr>
    </w:p>
    <w:p w14:paraId="275DE37D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ip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eq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z w:val="24"/>
          <w:szCs w:val="24"/>
        </w:rPr>
        <w:t>txt</w:t>
      </w:r>
    </w:p>
    <w:p w14:paraId="57ED085A" w14:textId="77777777" w:rsidR="00991C55" w:rsidRDefault="00991C55">
      <w:pPr>
        <w:spacing w:before="15" w:line="280" w:lineRule="exact"/>
        <w:rPr>
          <w:sz w:val="28"/>
          <w:szCs w:val="28"/>
        </w:rPr>
      </w:pPr>
    </w:p>
    <w:p w14:paraId="3B664BA6" w14:textId="77777777" w:rsidR="00991C55" w:rsidRDefault="00431214">
      <w:pPr>
        <w:ind w:left="3335"/>
        <w:sectPr w:rsidR="00991C55">
          <w:type w:val="continuous"/>
          <w:pgSz w:w="11920" w:h="16840"/>
          <w:pgMar w:top="2000" w:right="1320" w:bottom="280" w:left="1340" w:header="720" w:footer="720" w:gutter="0"/>
          <w:cols w:space="720"/>
        </w:sectPr>
      </w:pPr>
      <w:r>
        <w:pict w14:anchorId="10F21E27">
          <v:shape id="_x0000_i1048" type="#_x0000_t75" style="width:127.8pt;height:186.6pt">
            <v:imagedata r:id="rId42" o:title=""/>
          </v:shape>
        </w:pict>
      </w:r>
    </w:p>
    <w:p w14:paraId="5E70E8CF" w14:textId="77777777" w:rsidR="00991C55" w:rsidRDefault="00991C55">
      <w:pPr>
        <w:spacing w:before="6" w:line="160" w:lineRule="exact"/>
        <w:rPr>
          <w:sz w:val="16"/>
          <w:szCs w:val="16"/>
        </w:rPr>
      </w:pPr>
    </w:p>
    <w:p w14:paraId="2CA02E4F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p 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>3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nf</w:t>
      </w:r>
      <w:r>
        <w:rPr>
          <w:rFonts w:ascii="Cambria" w:eastAsia="Cambria" w:hAnsi="Cambria" w:cs="Cambria"/>
          <w:spacing w:val="-4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nv</w:t>
      </w:r>
      <w:r>
        <w:rPr>
          <w:rFonts w:ascii="Cambria" w:eastAsia="Cambria" w:hAnsi="Cambria" w:cs="Cambria"/>
          <w:spacing w:val="-5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>b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</w:p>
    <w:p w14:paraId="181D4FC3" w14:textId="77777777" w:rsidR="00991C55" w:rsidRDefault="00991C55">
      <w:pPr>
        <w:spacing w:before="10" w:line="100" w:lineRule="exact"/>
        <w:rPr>
          <w:sz w:val="10"/>
          <w:szCs w:val="10"/>
        </w:rPr>
      </w:pPr>
    </w:p>
    <w:p w14:paraId="3789B51F" w14:textId="77777777" w:rsidR="00991C55" w:rsidRDefault="00991C55">
      <w:pPr>
        <w:spacing w:line="200" w:lineRule="exact"/>
      </w:pPr>
    </w:p>
    <w:p w14:paraId="38F63277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z w:val="24"/>
          <w:szCs w:val="24"/>
        </w:rPr>
        <w:t>te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a</w:t>
      </w:r>
      <w:r>
        <w:rPr>
          <w:rFonts w:ascii="Cambria" w:eastAsia="Cambria" w:hAnsi="Cambria" w:cs="Cambri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nv fi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y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pacing w:val="2"/>
          <w:sz w:val="24"/>
          <w:szCs w:val="24"/>
        </w:rPr>
        <w:t>ou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5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em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k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y</w:t>
      </w:r>
    </w:p>
    <w:p w14:paraId="57FACEA7" w14:textId="77777777" w:rsidR="00991C55" w:rsidRDefault="00991C55">
      <w:pPr>
        <w:spacing w:line="200" w:lineRule="exact"/>
      </w:pPr>
    </w:p>
    <w:p w14:paraId="4BD6CB30" w14:textId="77777777" w:rsidR="00991C55" w:rsidRDefault="00991C55">
      <w:pPr>
        <w:spacing w:line="200" w:lineRule="exact"/>
      </w:pPr>
    </w:p>
    <w:p w14:paraId="0A3DC735" w14:textId="77777777" w:rsidR="00991C55" w:rsidRDefault="00991C55">
      <w:pPr>
        <w:spacing w:line="200" w:lineRule="exact"/>
      </w:pPr>
    </w:p>
    <w:p w14:paraId="7F0FFCC3" w14:textId="77777777" w:rsidR="00991C55" w:rsidRDefault="00991C55">
      <w:pPr>
        <w:spacing w:before="5" w:line="280" w:lineRule="exact"/>
        <w:rPr>
          <w:sz w:val="28"/>
          <w:szCs w:val="28"/>
        </w:rPr>
      </w:pPr>
    </w:p>
    <w:p w14:paraId="2360D41B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5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.2</w:t>
      </w:r>
      <w:r>
        <w:rPr>
          <w:rFonts w:ascii="Cambria" w:eastAsia="Cambria" w:hAnsi="Cambria" w:cs="Cambria"/>
          <w:b/>
          <w:sz w:val="24"/>
          <w:szCs w:val="24"/>
        </w:rPr>
        <w:t xml:space="preserve">: 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g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d 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y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g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oc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4"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lo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yme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</w:p>
    <w:p w14:paraId="54B5CEAC" w14:textId="77777777" w:rsidR="00991C55" w:rsidRDefault="00991C55">
      <w:pPr>
        <w:spacing w:before="16" w:line="260" w:lineRule="exact"/>
        <w:rPr>
          <w:sz w:val="26"/>
          <w:szCs w:val="26"/>
        </w:rPr>
      </w:pPr>
    </w:p>
    <w:p w14:paraId="5DC68588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p 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>1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5"/>
          <w:sz w:val="24"/>
          <w:szCs w:val="24"/>
        </w:rPr>
        <w:t>c</w:t>
      </w:r>
      <w:r>
        <w:rPr>
          <w:rFonts w:ascii="Cambria" w:eastAsia="Cambria" w:hAnsi="Cambria" w:cs="Cambria"/>
          <w:sz w:val="24"/>
          <w:szCs w:val="24"/>
        </w:rPr>
        <w:t>h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F</w:t>
      </w:r>
      <w:r>
        <w:rPr>
          <w:rFonts w:ascii="Cambria" w:eastAsia="Cambria" w:hAnsi="Cambria" w:cs="Cambria"/>
          <w:spacing w:val="-2"/>
          <w:sz w:val="24"/>
          <w:szCs w:val="24"/>
        </w:rPr>
        <w:t>as</w:t>
      </w:r>
      <w:r>
        <w:rPr>
          <w:rFonts w:ascii="Cambria" w:eastAsia="Cambria" w:hAnsi="Cambria" w:cs="Cambria"/>
          <w:sz w:val="24"/>
          <w:szCs w:val="24"/>
        </w:rPr>
        <w:t>tA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B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1"/>
          <w:sz w:val="24"/>
          <w:szCs w:val="24"/>
        </w:rPr>
        <w:t>k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nd</w:t>
      </w:r>
    </w:p>
    <w:p w14:paraId="23FDA593" w14:textId="77777777" w:rsidR="00991C55" w:rsidRDefault="00991C55">
      <w:pPr>
        <w:spacing w:before="4" w:line="100" w:lineRule="exact"/>
        <w:rPr>
          <w:sz w:val="10"/>
          <w:szCs w:val="10"/>
        </w:rPr>
      </w:pPr>
    </w:p>
    <w:p w14:paraId="54C5B2D8" w14:textId="77777777" w:rsidR="00991C55" w:rsidRDefault="00991C55">
      <w:pPr>
        <w:spacing w:line="200" w:lineRule="exact"/>
      </w:pPr>
    </w:p>
    <w:p w14:paraId="3F6AFC62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ba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1"/>
          <w:sz w:val="24"/>
          <w:szCs w:val="24"/>
        </w:rPr>
        <w:t>k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5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co</w:t>
      </w:r>
      <w:r>
        <w:rPr>
          <w:rFonts w:ascii="Cambria" w:eastAsia="Cambria" w:hAnsi="Cambria" w:cs="Cambria"/>
          <w:b/>
          <w:sz w:val="24"/>
          <w:szCs w:val="24"/>
        </w:rPr>
        <w:t>rn</w:t>
      </w:r>
      <w:proofErr w:type="spellEnd"/>
      <w:r>
        <w:rPr>
          <w:rFonts w:ascii="Cambria" w:eastAsia="Cambria" w:hAnsi="Cambria" w:cs="Cambria"/>
          <w:sz w:val="24"/>
          <w:szCs w:val="24"/>
        </w:rPr>
        <w:t>:</w:t>
      </w:r>
    </w:p>
    <w:p w14:paraId="0661155F" w14:textId="77777777" w:rsidR="00991C55" w:rsidRDefault="00991C55">
      <w:pPr>
        <w:spacing w:before="2" w:line="100" w:lineRule="exact"/>
        <w:rPr>
          <w:sz w:val="10"/>
          <w:szCs w:val="10"/>
        </w:rPr>
      </w:pPr>
    </w:p>
    <w:p w14:paraId="557D81DA" w14:textId="77777777" w:rsidR="00991C55" w:rsidRDefault="00991C55">
      <w:pPr>
        <w:spacing w:line="200" w:lineRule="exact"/>
      </w:pPr>
    </w:p>
    <w:p w14:paraId="4AEB65B5" w14:textId="77777777" w:rsidR="00991C55" w:rsidRDefault="00431214">
      <w:pPr>
        <w:ind w:left="100"/>
      </w:pPr>
      <w:r>
        <w:pict w14:anchorId="337B81FB">
          <v:shape id="_x0000_i1049" type="#_x0000_t75" style="width:451.2pt;height:113.4pt">
            <v:imagedata r:id="rId43" o:title=""/>
          </v:shape>
        </w:pict>
      </w:r>
    </w:p>
    <w:p w14:paraId="43A99E9B" w14:textId="77777777" w:rsidR="00991C55" w:rsidRDefault="00991C55">
      <w:pPr>
        <w:spacing w:line="200" w:lineRule="exact"/>
      </w:pPr>
    </w:p>
    <w:p w14:paraId="5D366F95" w14:textId="77777777" w:rsidR="00991C55" w:rsidRDefault="00991C55">
      <w:pPr>
        <w:spacing w:before="2" w:line="220" w:lineRule="exact"/>
        <w:rPr>
          <w:sz w:val="22"/>
          <w:szCs w:val="22"/>
        </w:rPr>
      </w:pPr>
    </w:p>
    <w:p w14:paraId="0C6387B7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p 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>2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5"/>
          <w:sz w:val="24"/>
          <w:szCs w:val="24"/>
        </w:rPr>
        <w:t>c</w:t>
      </w:r>
      <w:r>
        <w:rPr>
          <w:rFonts w:ascii="Cambria" w:eastAsia="Cambria" w:hAnsi="Cambria" w:cs="Cambria"/>
          <w:sz w:val="24"/>
          <w:szCs w:val="24"/>
        </w:rPr>
        <w:t>h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pacing w:val="2"/>
          <w:sz w:val="24"/>
          <w:szCs w:val="24"/>
        </w:rPr>
        <w:t>ml</w:t>
      </w:r>
      <w:r>
        <w:rPr>
          <w:rFonts w:ascii="Cambria" w:eastAsia="Cambria" w:hAnsi="Cambria" w:cs="Cambria"/>
          <w:sz w:val="24"/>
          <w:szCs w:val="24"/>
        </w:rPr>
        <w:t>it</w:t>
      </w:r>
      <w:proofErr w:type="spellEnd"/>
      <w:r>
        <w:rPr>
          <w:rFonts w:ascii="Cambria" w:eastAsia="Cambria" w:hAnsi="Cambria" w:cs="Cambria"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Fr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nd</w:t>
      </w:r>
    </w:p>
    <w:p w14:paraId="615A3020" w14:textId="77777777" w:rsidR="00991C55" w:rsidRDefault="00991C55">
      <w:pPr>
        <w:spacing w:before="19" w:line="280" w:lineRule="exact"/>
        <w:rPr>
          <w:sz w:val="28"/>
          <w:szCs w:val="28"/>
        </w:rPr>
      </w:pPr>
    </w:p>
    <w:p w14:paraId="5BF521C0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pp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y fi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 xml:space="preserve">e </w:t>
      </w:r>
      <w:proofErr w:type="spellStart"/>
      <w:r>
        <w:rPr>
          <w:rFonts w:ascii="Cambria" w:eastAsia="Cambria" w:hAnsi="Cambria" w:cs="Cambria"/>
          <w:b/>
          <w:spacing w:val="2"/>
          <w:sz w:val="24"/>
          <w:szCs w:val="24"/>
        </w:rPr>
        <w:t>Le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se</w:t>
      </w:r>
      <w:proofErr w:type="spellEnd"/>
      <w:r>
        <w:rPr>
          <w:rFonts w:ascii="Cambria" w:eastAsia="Cambria" w:hAnsi="Cambria" w:cs="Cambria"/>
          <w:b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U</w:t>
      </w:r>
      <w:r>
        <w:rPr>
          <w:rFonts w:ascii="Cambria" w:eastAsia="Cambria" w:hAnsi="Cambria" w:cs="Cambri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661CB2B1" w14:textId="77777777" w:rsidR="00991C55" w:rsidRDefault="00991C55">
      <w:pPr>
        <w:spacing w:line="100" w:lineRule="exact"/>
        <w:rPr>
          <w:sz w:val="10"/>
          <w:szCs w:val="10"/>
        </w:rPr>
      </w:pPr>
    </w:p>
    <w:p w14:paraId="76001860" w14:textId="77777777" w:rsidR="00991C55" w:rsidRDefault="00991C55">
      <w:pPr>
        <w:spacing w:line="200" w:lineRule="exact"/>
      </w:pPr>
    </w:p>
    <w:p w14:paraId="7CB4002D" w14:textId="77777777" w:rsidR="00991C55" w:rsidRDefault="00431214">
      <w:pPr>
        <w:ind w:left="100"/>
      </w:pPr>
      <w:r>
        <w:pict w14:anchorId="24363C6C">
          <v:shape id="_x0000_i1050" type="#_x0000_t75" style="width:451.2pt;height:99.6pt">
            <v:imagedata r:id="rId44" o:title=""/>
          </v:shape>
        </w:pict>
      </w:r>
    </w:p>
    <w:p w14:paraId="2077AE5E" w14:textId="77777777" w:rsidR="00991C55" w:rsidRDefault="00991C55">
      <w:pPr>
        <w:spacing w:before="6" w:line="100" w:lineRule="exact"/>
        <w:rPr>
          <w:sz w:val="10"/>
          <w:szCs w:val="10"/>
        </w:rPr>
      </w:pPr>
    </w:p>
    <w:p w14:paraId="2A6914E8" w14:textId="77777777" w:rsidR="00991C55" w:rsidRDefault="00991C55">
      <w:pPr>
        <w:spacing w:line="200" w:lineRule="exact"/>
      </w:pPr>
    </w:p>
    <w:p w14:paraId="1C53CA12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p 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>3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t 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nct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</w:p>
    <w:p w14:paraId="557BDA72" w14:textId="77777777" w:rsidR="00991C55" w:rsidRDefault="00991C55">
      <w:pPr>
        <w:spacing w:before="4" w:line="100" w:lineRule="exact"/>
        <w:rPr>
          <w:sz w:val="10"/>
          <w:szCs w:val="10"/>
        </w:rPr>
      </w:pPr>
    </w:p>
    <w:p w14:paraId="0B783350" w14:textId="77777777" w:rsidR="00991C55" w:rsidRDefault="00991C55">
      <w:pPr>
        <w:spacing w:line="200" w:lineRule="exact"/>
      </w:pPr>
    </w:p>
    <w:p w14:paraId="1D554D1F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2"/>
          <w:sz w:val="24"/>
          <w:szCs w:val="24"/>
        </w:rPr>
        <w:t>do</w:t>
      </w:r>
      <w:r>
        <w:rPr>
          <w:rFonts w:ascii="Cambria" w:eastAsia="Cambria" w:hAnsi="Cambria" w:cs="Cambria"/>
          <w:spacing w:val="-5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um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typ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d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3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6C7C558E" w14:textId="77777777" w:rsidR="00991C55" w:rsidRDefault="00000000">
      <w:pPr>
        <w:spacing w:line="260" w:lineRule="exact"/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oc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t </w:t>
      </w:r>
      <w:r>
        <w:rPr>
          <w:rFonts w:ascii="Cambria" w:eastAsia="Cambria" w:hAnsi="Cambria" w:cs="Cambria"/>
          <w:sz w:val="24"/>
          <w:szCs w:val="24"/>
        </w:rPr>
        <w:t>to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t AI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m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4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i.</w:t>
      </w:r>
    </w:p>
    <w:p w14:paraId="78EB2ABC" w14:textId="77777777" w:rsidR="00991C55" w:rsidRDefault="00000000">
      <w:pPr>
        <w:spacing w:before="2"/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Us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b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z w:val="24"/>
          <w:szCs w:val="24"/>
        </w:rPr>
        <w:t>in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70D35BC4" w14:textId="77777777" w:rsidR="00991C55" w:rsidRDefault="00000000">
      <w:pPr>
        <w:spacing w:before="2"/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w</w:t>
      </w:r>
      <w:proofErr w:type="gramEnd"/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in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d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k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mo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H</w:t>
      </w:r>
      <w:r>
        <w:rPr>
          <w:rFonts w:ascii="Cambria" w:eastAsia="Cambria" w:hAnsi="Cambria" w:cs="Cambria"/>
          <w:spacing w:val="1"/>
          <w:sz w:val="24"/>
          <w:szCs w:val="24"/>
        </w:rPr>
        <w:t>TM</w:t>
      </w:r>
      <w:r>
        <w:rPr>
          <w:rFonts w:ascii="Cambria" w:eastAsia="Cambria" w:hAnsi="Cambria" w:cs="Cambria"/>
          <w:sz w:val="24"/>
          <w:szCs w:val="24"/>
        </w:rPr>
        <w:t>L</w:t>
      </w:r>
    </w:p>
    <w:p w14:paraId="77745693" w14:textId="77777777" w:rsidR="00991C55" w:rsidRDefault="00000000">
      <w:pPr>
        <w:spacing w:line="260" w:lineRule="exact"/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1"/>
          <w:sz w:val="24"/>
          <w:szCs w:val="24"/>
        </w:rPr>
        <w:t>Ed</w:t>
      </w:r>
      <w:r>
        <w:rPr>
          <w:rFonts w:ascii="Cambria" w:eastAsia="Cambria" w:hAnsi="Cambria" w:cs="Cambria"/>
          <w:sz w:val="24"/>
          <w:szCs w:val="24"/>
        </w:rPr>
        <w:t>it</w:t>
      </w:r>
      <w:proofErr w:type="gramEnd"/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ex</w:t>
      </w:r>
      <w:r>
        <w:rPr>
          <w:rFonts w:ascii="Cambria" w:eastAsia="Cambria" w:hAnsi="Cambria" w:cs="Cambria"/>
          <w:sz w:val="24"/>
          <w:szCs w:val="24"/>
        </w:rPr>
        <w:t>t</w:t>
      </w:r>
    </w:p>
    <w:p w14:paraId="452A46A7" w14:textId="77777777" w:rsidR="00991C55" w:rsidRDefault="00000000">
      <w:pPr>
        <w:spacing w:line="280" w:lineRule="exact"/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d</w:t>
      </w:r>
      <w:proofErr w:type="gramEnd"/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in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z w:val="24"/>
          <w:szCs w:val="24"/>
        </w:rPr>
        <w:t>tx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.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.</w:t>
      </w:r>
      <w:r>
        <w:rPr>
          <w:rFonts w:ascii="Cambria" w:eastAsia="Cambria" w:hAnsi="Cambria" w:cs="Cambria"/>
          <w:spacing w:val="1"/>
          <w:sz w:val="24"/>
          <w:szCs w:val="24"/>
        </w:rPr>
        <w:t>pd</w:t>
      </w:r>
      <w:r>
        <w:rPr>
          <w:rFonts w:ascii="Cambria" w:eastAsia="Cambria" w:hAnsi="Cambria" w:cs="Cambria"/>
          <w:sz w:val="24"/>
          <w:szCs w:val="24"/>
        </w:rPr>
        <w:t>f f</w:t>
      </w:r>
      <w:r>
        <w:rPr>
          <w:rFonts w:ascii="Cambria" w:eastAsia="Cambria" w:hAnsi="Cambria" w:cs="Cambria"/>
          <w:spacing w:val="1"/>
          <w:sz w:val="24"/>
          <w:szCs w:val="24"/>
        </w:rPr>
        <w:t>or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ts</w:t>
      </w:r>
    </w:p>
    <w:p w14:paraId="01E55B40" w14:textId="77777777" w:rsidR="00991C55" w:rsidRDefault="00000000">
      <w:pPr>
        <w:spacing w:line="260" w:lineRule="exact"/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ck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56EA4CE9" w14:textId="77777777" w:rsidR="00991C55" w:rsidRDefault="00000000">
      <w:pPr>
        <w:spacing w:before="2"/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r</w:t>
      </w:r>
      <w:proofErr w:type="gramEnd"/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pacing w:val="2"/>
          <w:sz w:val="24"/>
          <w:szCs w:val="24"/>
        </w:rPr>
        <w:t>ou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h</w:t>
      </w:r>
      <w:r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pacing w:val="-3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r</w:t>
      </w:r>
    </w:p>
    <w:p w14:paraId="75957C5B" w14:textId="77777777" w:rsidR="00991C55" w:rsidRDefault="00000000">
      <w:pPr>
        <w:spacing w:line="280" w:lineRule="exact"/>
        <w:ind w:left="1181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z w:val="24"/>
          <w:szCs w:val="24"/>
        </w:rPr>
        <w:t>n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b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ll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ts</w:t>
      </w:r>
    </w:p>
    <w:p w14:paraId="02D0AD9E" w14:textId="77777777" w:rsidR="00991C55" w:rsidRDefault="00000000">
      <w:pPr>
        <w:spacing w:line="280" w:lineRule="exact"/>
        <w:ind w:left="1181"/>
        <w:rPr>
          <w:rFonts w:ascii="Cambria" w:eastAsia="Cambria" w:hAnsi="Cambria" w:cs="Cambria"/>
          <w:sz w:val="24"/>
          <w:szCs w:val="24"/>
        </w:rPr>
        <w:sectPr w:rsidR="00991C55">
          <w:headerReference w:type="default" r:id="rId45"/>
          <w:pgSz w:w="11920" w:h="16840"/>
          <w:pgMar w:top="1840" w:right="1320" w:bottom="280" w:left="1340" w:header="708" w:footer="0" w:gutter="0"/>
          <w:cols w:space="720"/>
        </w:sectPr>
      </w:pPr>
      <w:proofErr w:type="gramStart"/>
      <w:r>
        <w:rPr>
          <w:rFonts w:ascii="Courier New" w:eastAsia="Courier New" w:hAnsi="Courier New" w:cs="Courier New"/>
        </w:rPr>
        <w:t xml:space="preserve">o  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rr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ct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be</w:t>
      </w:r>
      <w:r>
        <w:rPr>
          <w:rFonts w:ascii="Cambria" w:eastAsia="Cambria" w:hAnsi="Cambria" w:cs="Cambria"/>
          <w:spacing w:val="3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-3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in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5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um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</w:p>
    <w:p w14:paraId="1AA131EF" w14:textId="77777777" w:rsidR="00991C55" w:rsidRDefault="00991C55">
      <w:pPr>
        <w:spacing w:before="4" w:line="100" w:lineRule="exact"/>
        <w:rPr>
          <w:sz w:val="11"/>
          <w:szCs w:val="11"/>
        </w:rPr>
      </w:pPr>
    </w:p>
    <w:p w14:paraId="350565C2" w14:textId="77777777" w:rsidR="00991C55" w:rsidRDefault="00991C55">
      <w:pPr>
        <w:spacing w:line="200" w:lineRule="exact"/>
      </w:pPr>
    </w:p>
    <w:p w14:paraId="2B1D9C58" w14:textId="77777777" w:rsidR="00991C55" w:rsidRDefault="00991C55">
      <w:pPr>
        <w:spacing w:line="200" w:lineRule="exact"/>
      </w:pPr>
    </w:p>
    <w:p w14:paraId="2A039FC8" w14:textId="77777777" w:rsidR="00991C55" w:rsidRDefault="00991C55">
      <w:pPr>
        <w:spacing w:line="200" w:lineRule="exact"/>
      </w:pPr>
    </w:p>
    <w:p w14:paraId="68157DE4" w14:textId="77777777" w:rsidR="00991C55" w:rsidRDefault="00000000">
      <w:pPr>
        <w:spacing w:before="19" w:line="300" w:lineRule="exact"/>
        <w:ind w:left="10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b/>
          <w:spacing w:val="2"/>
          <w:position w:val="-1"/>
          <w:sz w:val="28"/>
          <w:szCs w:val="28"/>
          <w:u w:val="thick" w:color="000000"/>
        </w:rPr>
        <w:t>E</w:t>
      </w:r>
      <w:r>
        <w:rPr>
          <w:rFonts w:ascii="Cambria" w:eastAsia="Cambria" w:hAnsi="Cambria" w:cs="Cambria"/>
          <w:b/>
          <w:spacing w:val="-2"/>
          <w:position w:val="-1"/>
          <w:sz w:val="28"/>
          <w:szCs w:val="28"/>
          <w:u w:val="thick" w:color="000000"/>
        </w:rPr>
        <w:t>x</w:t>
      </w:r>
      <w:r>
        <w:rPr>
          <w:rFonts w:ascii="Cambria" w:eastAsia="Cambria" w:hAnsi="Cambria" w:cs="Cambria"/>
          <w:b/>
          <w:spacing w:val="1"/>
          <w:position w:val="-1"/>
          <w:sz w:val="28"/>
          <w:szCs w:val="28"/>
          <w:u w:val="thick" w:color="000000"/>
        </w:rPr>
        <w:t>p</w:t>
      </w:r>
      <w:r>
        <w:rPr>
          <w:rFonts w:ascii="Cambria" w:eastAsia="Cambria" w:hAnsi="Cambria" w:cs="Cambria"/>
          <w:b/>
          <w:position w:val="-1"/>
          <w:sz w:val="28"/>
          <w:szCs w:val="28"/>
          <w:u w:val="thick" w:color="000000"/>
        </w:rPr>
        <w:t>lo</w:t>
      </w:r>
      <w:r>
        <w:rPr>
          <w:rFonts w:ascii="Cambria" w:eastAsia="Cambria" w:hAnsi="Cambria" w:cs="Cambria"/>
          <w:b/>
          <w:spacing w:val="1"/>
          <w:position w:val="-1"/>
          <w:sz w:val="28"/>
          <w:szCs w:val="28"/>
          <w:u w:val="thick" w:color="000000"/>
        </w:rPr>
        <w:t>r</w:t>
      </w:r>
      <w:r>
        <w:rPr>
          <w:rFonts w:ascii="Cambria" w:eastAsia="Cambria" w:hAnsi="Cambria" w:cs="Cambria"/>
          <w:b/>
          <w:spacing w:val="-1"/>
          <w:position w:val="-1"/>
          <w:sz w:val="28"/>
          <w:szCs w:val="28"/>
          <w:u w:val="thick" w:color="000000"/>
        </w:rPr>
        <w:t>i</w:t>
      </w:r>
      <w:r>
        <w:rPr>
          <w:rFonts w:ascii="Cambria" w:eastAsia="Cambria" w:hAnsi="Cambria" w:cs="Cambria"/>
          <w:b/>
          <w:position w:val="-1"/>
          <w:sz w:val="28"/>
          <w:szCs w:val="28"/>
          <w:u w:val="thick" w:color="000000"/>
        </w:rPr>
        <w:t>ng</w:t>
      </w:r>
      <w:r>
        <w:rPr>
          <w:rFonts w:ascii="Cambria" w:eastAsia="Cambria" w:hAnsi="Cambria" w:cs="Cambria"/>
          <w:b/>
          <w:spacing w:val="-13"/>
          <w:position w:val="-1"/>
          <w:sz w:val="28"/>
          <w:szCs w:val="28"/>
          <w:u w:val="thick" w:color="000000"/>
        </w:rPr>
        <w:t xml:space="preserve"> </w:t>
      </w:r>
      <w:proofErr w:type="spellStart"/>
      <w:r>
        <w:rPr>
          <w:rFonts w:ascii="Cambria" w:eastAsia="Cambria" w:hAnsi="Cambria" w:cs="Cambria"/>
          <w:b/>
          <w:position w:val="-1"/>
          <w:sz w:val="28"/>
          <w:szCs w:val="28"/>
          <w:u w:val="thick" w:color="000000"/>
        </w:rPr>
        <w:t>L</w:t>
      </w:r>
      <w:r>
        <w:rPr>
          <w:rFonts w:ascii="Cambria" w:eastAsia="Cambria" w:hAnsi="Cambria" w:cs="Cambria"/>
          <w:b/>
          <w:spacing w:val="1"/>
          <w:position w:val="-1"/>
          <w:sz w:val="28"/>
          <w:szCs w:val="28"/>
          <w:u w:val="thick" w:color="000000"/>
        </w:rPr>
        <w:t>e</w:t>
      </w:r>
      <w:r>
        <w:rPr>
          <w:rFonts w:ascii="Cambria" w:eastAsia="Cambria" w:hAnsi="Cambria" w:cs="Cambria"/>
          <w:b/>
          <w:spacing w:val="4"/>
          <w:position w:val="-1"/>
          <w:sz w:val="28"/>
          <w:szCs w:val="28"/>
          <w:u w:val="thick" w:color="000000"/>
        </w:rPr>
        <w:t>g</w:t>
      </w:r>
      <w:r>
        <w:rPr>
          <w:rFonts w:ascii="Cambria" w:eastAsia="Cambria" w:hAnsi="Cambria" w:cs="Cambria"/>
          <w:b/>
          <w:position w:val="-1"/>
          <w:sz w:val="28"/>
          <w:szCs w:val="28"/>
          <w:u w:val="thick" w:color="000000"/>
        </w:rPr>
        <w:t>al</w:t>
      </w:r>
      <w:r>
        <w:rPr>
          <w:rFonts w:ascii="Cambria" w:eastAsia="Cambria" w:hAnsi="Cambria" w:cs="Cambria"/>
          <w:b/>
          <w:spacing w:val="3"/>
          <w:position w:val="-1"/>
          <w:sz w:val="28"/>
          <w:szCs w:val="28"/>
          <w:u w:val="thick" w:color="000000"/>
        </w:rPr>
        <w:t>E</w:t>
      </w:r>
      <w:r>
        <w:rPr>
          <w:rFonts w:ascii="Cambria" w:eastAsia="Cambria" w:hAnsi="Cambria" w:cs="Cambria"/>
          <w:b/>
          <w:position w:val="-1"/>
          <w:sz w:val="28"/>
          <w:szCs w:val="28"/>
          <w:u w:val="thick" w:color="000000"/>
        </w:rPr>
        <w:t>a</w:t>
      </w:r>
      <w:r>
        <w:rPr>
          <w:rFonts w:ascii="Cambria" w:eastAsia="Cambria" w:hAnsi="Cambria" w:cs="Cambria"/>
          <w:b/>
          <w:spacing w:val="1"/>
          <w:position w:val="-1"/>
          <w:sz w:val="28"/>
          <w:szCs w:val="28"/>
          <w:u w:val="thick" w:color="000000"/>
        </w:rPr>
        <w:t>s</w:t>
      </w:r>
      <w:r>
        <w:rPr>
          <w:rFonts w:ascii="Cambria" w:eastAsia="Cambria" w:hAnsi="Cambria" w:cs="Cambria"/>
          <w:b/>
          <w:position w:val="-1"/>
          <w:sz w:val="28"/>
          <w:szCs w:val="28"/>
          <w:u w:val="thick" w:color="000000"/>
        </w:rPr>
        <w:t>e</w:t>
      </w:r>
      <w:proofErr w:type="spellEnd"/>
    </w:p>
    <w:p w14:paraId="1B8B838C" w14:textId="77777777" w:rsidR="00991C55" w:rsidRDefault="00991C55">
      <w:pPr>
        <w:spacing w:before="8" w:line="100" w:lineRule="exact"/>
        <w:rPr>
          <w:sz w:val="10"/>
          <w:szCs w:val="10"/>
        </w:rPr>
      </w:pPr>
    </w:p>
    <w:p w14:paraId="52426507" w14:textId="77777777" w:rsidR="00991C55" w:rsidRDefault="00991C55">
      <w:pPr>
        <w:spacing w:line="200" w:lineRule="exact"/>
      </w:pPr>
    </w:p>
    <w:p w14:paraId="582AAF35" w14:textId="77777777" w:rsidR="00991C55" w:rsidRDefault="00991C55">
      <w:pPr>
        <w:spacing w:line="200" w:lineRule="exact"/>
      </w:pPr>
    </w:p>
    <w:p w14:paraId="78907325" w14:textId="77777777" w:rsidR="00991C55" w:rsidRDefault="00991C55">
      <w:pPr>
        <w:spacing w:line="200" w:lineRule="exact"/>
      </w:pPr>
    </w:p>
    <w:p w14:paraId="589E4C0D" w14:textId="77777777" w:rsidR="00991C55" w:rsidRDefault="00431214">
      <w:pPr>
        <w:ind w:left="100"/>
      </w:pPr>
      <w:r>
        <w:pict w14:anchorId="4FB8C497">
          <v:shape id="_x0000_i1051" type="#_x0000_t75" style="width:451.2pt;height:253.8pt">
            <v:imagedata r:id="rId46" o:title=""/>
          </v:shape>
        </w:pict>
      </w:r>
    </w:p>
    <w:p w14:paraId="4BD86112" w14:textId="77777777" w:rsidR="00991C55" w:rsidRDefault="00991C55">
      <w:pPr>
        <w:spacing w:before="19" w:line="260" w:lineRule="exact"/>
        <w:rPr>
          <w:sz w:val="26"/>
          <w:szCs w:val="26"/>
        </w:rPr>
      </w:pPr>
    </w:p>
    <w:p w14:paraId="4710BAEB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1</w:t>
      </w:r>
      <w:r>
        <w:rPr>
          <w:rFonts w:ascii="Cambria" w:eastAsia="Cambria" w:hAnsi="Cambria" w:cs="Cambria"/>
          <w:b/>
          <w:sz w:val="24"/>
          <w:szCs w:val="24"/>
        </w:rPr>
        <w:t>.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oc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y</w:t>
      </w:r>
      <w:r>
        <w:rPr>
          <w:rFonts w:ascii="Cambria" w:eastAsia="Cambria" w:hAnsi="Cambria" w:cs="Cambria"/>
          <w:b/>
          <w:sz w:val="24"/>
          <w:szCs w:val="24"/>
        </w:rPr>
        <w:t>pe</w:t>
      </w:r>
    </w:p>
    <w:p w14:paraId="67DF98DE" w14:textId="77777777" w:rsidR="00991C55" w:rsidRDefault="00991C55">
      <w:pPr>
        <w:spacing w:before="6" w:line="280" w:lineRule="exact"/>
        <w:rPr>
          <w:sz w:val="28"/>
          <w:szCs w:val="28"/>
        </w:rPr>
      </w:pPr>
    </w:p>
    <w:p w14:paraId="07F87224" w14:textId="77777777" w:rsidR="00991C55" w:rsidRDefault="00000000">
      <w:pPr>
        <w:spacing w:line="260" w:lineRule="exact"/>
        <w:ind w:left="100" w:right="44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rp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e: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5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um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to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 xml:space="preserve">. </w:t>
      </w: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613F7B5C" w14:textId="77777777" w:rsidR="00991C55" w:rsidRDefault="00991C55">
      <w:pPr>
        <w:spacing w:before="18" w:line="260" w:lineRule="exact"/>
        <w:rPr>
          <w:sz w:val="26"/>
          <w:szCs w:val="26"/>
        </w:rPr>
      </w:pPr>
    </w:p>
    <w:p w14:paraId="5B6C5FAC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gr</w:t>
      </w:r>
      <w:r>
        <w:rPr>
          <w:rFonts w:ascii="Cambria" w:eastAsia="Cambria" w:hAnsi="Cambria" w:cs="Cambria"/>
          <w:spacing w:val="-2"/>
          <w:sz w:val="24"/>
          <w:szCs w:val="24"/>
        </w:rPr>
        <w:t>ee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</w:p>
    <w:p w14:paraId="679F2EDC" w14:textId="77777777" w:rsidR="00991C55" w:rsidRDefault="00000000">
      <w:pPr>
        <w:spacing w:before="2"/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ct</w:t>
      </w:r>
    </w:p>
    <w:p w14:paraId="60D5A4E8" w14:textId="77777777" w:rsidR="00991C55" w:rsidRDefault="00000000">
      <w:pPr>
        <w:spacing w:line="260" w:lineRule="exact"/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NDA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(</w:t>
      </w:r>
      <w:r>
        <w:rPr>
          <w:rFonts w:ascii="Cambria" w:eastAsia="Cambria" w:hAnsi="Cambria" w:cs="Cambri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-</w:t>
      </w:r>
      <w:r>
        <w:rPr>
          <w:rFonts w:ascii="Cambria" w:eastAsia="Cambria" w:hAnsi="Cambria" w:cs="Cambria"/>
          <w:sz w:val="24"/>
          <w:szCs w:val="24"/>
        </w:rPr>
        <w:t>Di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gr</w:t>
      </w:r>
      <w:r>
        <w:rPr>
          <w:rFonts w:ascii="Cambria" w:eastAsia="Cambria" w:hAnsi="Cambria" w:cs="Cambria"/>
          <w:spacing w:val="-2"/>
          <w:sz w:val="24"/>
          <w:szCs w:val="24"/>
        </w:rPr>
        <w:t>ee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)</w:t>
      </w:r>
    </w:p>
    <w:p w14:paraId="7F244333" w14:textId="77777777" w:rsidR="00991C55" w:rsidRDefault="00000000">
      <w:pPr>
        <w:spacing w:before="2"/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eas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gr</w:t>
      </w:r>
      <w:r>
        <w:rPr>
          <w:rFonts w:ascii="Cambria" w:eastAsia="Cambria" w:hAnsi="Cambria" w:cs="Cambria"/>
          <w:spacing w:val="-2"/>
          <w:sz w:val="24"/>
          <w:szCs w:val="24"/>
        </w:rPr>
        <w:t>ee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</w:p>
    <w:p w14:paraId="2D330373" w14:textId="77777777" w:rsidR="00991C55" w:rsidRDefault="00000000">
      <w:pPr>
        <w:spacing w:before="2"/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3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O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r</w:t>
      </w:r>
    </w:p>
    <w:p w14:paraId="19181970" w14:textId="77777777" w:rsidR="00991C55" w:rsidRDefault="00991C55">
      <w:pPr>
        <w:spacing w:line="280" w:lineRule="exact"/>
        <w:rPr>
          <w:sz w:val="28"/>
          <w:szCs w:val="28"/>
        </w:rPr>
      </w:pPr>
    </w:p>
    <w:p w14:paraId="4C949C2D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3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Fr</w:t>
      </w:r>
      <w:r>
        <w:rPr>
          <w:rFonts w:ascii="Cambria" w:eastAsia="Cambria" w:hAnsi="Cambria" w:cs="Cambria"/>
          <w:spacing w:val="-2"/>
          <w:sz w:val="24"/>
          <w:szCs w:val="24"/>
        </w:rPr>
        <w:t>ee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nce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W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k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ct</w:t>
      </w:r>
    </w:p>
    <w:p w14:paraId="7C3856EA" w14:textId="77777777" w:rsidR="00991C55" w:rsidRDefault="00991C55">
      <w:pPr>
        <w:spacing w:before="1" w:line="280" w:lineRule="exact"/>
        <w:rPr>
          <w:sz w:val="28"/>
          <w:szCs w:val="28"/>
        </w:rPr>
      </w:pPr>
    </w:p>
    <w:p w14:paraId="186B56C8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2</w:t>
      </w:r>
      <w:r>
        <w:rPr>
          <w:rFonts w:ascii="Cambria" w:eastAsia="Cambria" w:hAnsi="Cambria" w:cs="Cambria"/>
          <w:b/>
          <w:sz w:val="24"/>
          <w:szCs w:val="24"/>
        </w:rPr>
        <w:t>.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Pa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3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 xml:space="preserve">s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ol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ve</w:t>
      </w:r>
      <w:r>
        <w:rPr>
          <w:rFonts w:ascii="Cambria" w:eastAsia="Cambria" w:hAnsi="Cambria" w:cs="Cambria"/>
          <w:b/>
          <w:sz w:val="24"/>
          <w:szCs w:val="24"/>
        </w:rPr>
        <w:t>d</w:t>
      </w:r>
    </w:p>
    <w:p w14:paraId="68ECEF3A" w14:textId="77777777" w:rsidR="00991C55" w:rsidRDefault="00991C55">
      <w:pPr>
        <w:spacing w:before="15" w:line="260" w:lineRule="exact"/>
        <w:rPr>
          <w:sz w:val="26"/>
          <w:szCs w:val="26"/>
        </w:rPr>
      </w:pPr>
    </w:p>
    <w:p w14:paraId="64A2633A" w14:textId="77777777" w:rsidR="00991C55" w:rsidRDefault="00000000">
      <w:pPr>
        <w:ind w:left="100" w:right="802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rp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e: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r</w:t>
      </w:r>
      <w:r>
        <w:rPr>
          <w:rFonts w:ascii="Cambria" w:eastAsia="Cambria" w:hAnsi="Cambria" w:cs="Cambria"/>
          <w:spacing w:val="2"/>
          <w:sz w:val="24"/>
          <w:szCs w:val="24"/>
        </w:rPr>
        <w:t>ol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nd</w:t>
      </w:r>
      <w:r>
        <w:rPr>
          <w:rFonts w:ascii="Cambria" w:eastAsia="Cambria" w:hAnsi="Cambria" w:cs="Cambria"/>
          <w:sz w:val="24"/>
          <w:szCs w:val="24"/>
        </w:rPr>
        <w:t>ivi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pacing w:val="2"/>
          <w:sz w:val="24"/>
          <w:szCs w:val="24"/>
        </w:rPr>
        <w:t>ol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in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 xml:space="preserve">. </w:t>
      </w: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44C59C22" w14:textId="77777777" w:rsidR="00991C55" w:rsidRDefault="00991C55">
      <w:pPr>
        <w:spacing w:before="19" w:line="260" w:lineRule="exact"/>
        <w:rPr>
          <w:sz w:val="26"/>
          <w:szCs w:val="26"/>
        </w:rPr>
      </w:pPr>
    </w:p>
    <w:p w14:paraId="6C03AC0D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J</w:t>
      </w:r>
      <w:r>
        <w:rPr>
          <w:rFonts w:ascii="Cambria" w:eastAsia="Cambria" w:hAnsi="Cambria" w:cs="Cambria"/>
          <w:spacing w:val="2"/>
          <w:sz w:val="24"/>
          <w:szCs w:val="24"/>
        </w:rPr>
        <w:t>oh</w:t>
      </w:r>
      <w:r>
        <w:rPr>
          <w:rFonts w:ascii="Cambria" w:eastAsia="Cambria" w:hAnsi="Cambria" w:cs="Cambria"/>
          <w:sz w:val="24"/>
          <w:szCs w:val="24"/>
        </w:rPr>
        <w:t>n 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(F</w:t>
      </w:r>
      <w:r>
        <w:rPr>
          <w:rFonts w:ascii="Cambria" w:eastAsia="Cambria" w:hAnsi="Cambria" w:cs="Cambri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ee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nc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),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B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(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)</w:t>
      </w:r>
    </w:p>
    <w:p w14:paraId="63EC578C" w14:textId="77777777" w:rsidR="00991C55" w:rsidRDefault="00000000">
      <w:pPr>
        <w:spacing w:before="2"/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ice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h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(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),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X</w:t>
      </w:r>
      <w:r>
        <w:rPr>
          <w:rFonts w:ascii="Cambria" w:eastAsia="Cambria" w:hAnsi="Cambria" w:cs="Cambria"/>
          <w:spacing w:val="2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Z 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 xml:space="preserve">ty </w:t>
      </w:r>
      <w:r>
        <w:rPr>
          <w:rFonts w:ascii="Cambria" w:eastAsia="Cambria" w:hAnsi="Cambria" w:cs="Cambria"/>
          <w:spacing w:val="-1"/>
          <w:sz w:val="24"/>
          <w:szCs w:val="24"/>
        </w:rPr>
        <w:t>(</w:t>
      </w:r>
      <w:r>
        <w:rPr>
          <w:rFonts w:ascii="Cambria" w:eastAsia="Cambria" w:hAnsi="Cambria" w:cs="Cambria"/>
          <w:spacing w:val="1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pacing w:val="-3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)</w:t>
      </w:r>
    </w:p>
    <w:p w14:paraId="7CE77431" w14:textId="77777777" w:rsidR="00991C55" w:rsidRDefault="00991C55">
      <w:pPr>
        <w:spacing w:line="280" w:lineRule="exact"/>
        <w:rPr>
          <w:sz w:val="28"/>
          <w:szCs w:val="28"/>
        </w:rPr>
      </w:pPr>
    </w:p>
    <w:p w14:paraId="56616FF0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  <w:sectPr w:rsidR="00991C55">
          <w:pgSz w:w="11920" w:h="16840"/>
          <w:pgMar w:top="1840" w:right="1320" w:bottom="280" w:left="1340" w:header="708" w:footer="0" w:gutter="0"/>
          <w:cols w:space="720"/>
        </w:sectPr>
      </w:pP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3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Ja</w:t>
      </w:r>
      <w:r>
        <w:rPr>
          <w:rFonts w:ascii="Cambria" w:eastAsia="Cambria" w:hAnsi="Cambria" w:cs="Cambria"/>
          <w:sz w:val="24"/>
          <w:szCs w:val="24"/>
        </w:rPr>
        <w:t>ne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(S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ice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P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),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a</w:t>
      </w:r>
      <w:proofErr w:type="spellEnd"/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nc.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4"/>
          <w:sz w:val="24"/>
          <w:szCs w:val="24"/>
        </w:rPr>
        <w:t>(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)</w:t>
      </w:r>
    </w:p>
    <w:p w14:paraId="73103901" w14:textId="77777777" w:rsidR="00991C55" w:rsidRDefault="00991C55">
      <w:pPr>
        <w:spacing w:before="8" w:line="140" w:lineRule="exact"/>
        <w:rPr>
          <w:sz w:val="14"/>
          <w:szCs w:val="14"/>
        </w:rPr>
      </w:pPr>
    </w:p>
    <w:p w14:paraId="5067CE01" w14:textId="77777777" w:rsidR="00991C55" w:rsidRDefault="00991C55">
      <w:pPr>
        <w:spacing w:line="200" w:lineRule="exact"/>
      </w:pPr>
    </w:p>
    <w:p w14:paraId="3956D2E8" w14:textId="77777777" w:rsidR="00991C55" w:rsidRDefault="00991C55">
      <w:pPr>
        <w:spacing w:line="200" w:lineRule="exact"/>
      </w:pPr>
    </w:p>
    <w:p w14:paraId="52E5E041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3</w:t>
      </w:r>
      <w:r>
        <w:rPr>
          <w:rFonts w:ascii="Cambria" w:eastAsia="Cambria" w:hAnsi="Cambria" w:cs="Cambria"/>
          <w:b/>
          <w:sz w:val="24"/>
          <w:szCs w:val="24"/>
        </w:rPr>
        <w:t>.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5"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z w:val="24"/>
          <w:szCs w:val="24"/>
        </w:rPr>
        <w:t xml:space="preserve">s &amp;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s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(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b/>
          <w:sz w:val="24"/>
          <w:szCs w:val="24"/>
        </w:rPr>
        <w:t>se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s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colo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s 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>f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 xml:space="preserve">r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b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ll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nt</w:t>
      </w:r>
      <w:r>
        <w:rPr>
          <w:rFonts w:ascii="Cambria" w:eastAsia="Cambria" w:hAnsi="Cambria" w:cs="Cambria"/>
          <w:b/>
          <w:sz w:val="24"/>
          <w:szCs w:val="24"/>
        </w:rPr>
        <w:t>s)</w:t>
      </w:r>
    </w:p>
    <w:p w14:paraId="57D8EC83" w14:textId="77777777" w:rsidR="00991C55" w:rsidRDefault="00991C55">
      <w:pPr>
        <w:spacing w:line="280" w:lineRule="exact"/>
        <w:rPr>
          <w:sz w:val="28"/>
          <w:szCs w:val="28"/>
        </w:rPr>
      </w:pPr>
    </w:p>
    <w:p w14:paraId="37F641B2" w14:textId="77777777" w:rsidR="00991C55" w:rsidRDefault="00000000">
      <w:pPr>
        <w:ind w:left="100" w:right="23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rp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e: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Sp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cific c</w:t>
      </w:r>
      <w:r>
        <w:rPr>
          <w:rFonts w:ascii="Cambria" w:eastAsia="Cambria" w:hAnsi="Cambria" w:cs="Cambria"/>
          <w:spacing w:val="1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r</w:t>
      </w:r>
      <w:r>
        <w:rPr>
          <w:rFonts w:ascii="Cambria" w:eastAsia="Cambria" w:hAnsi="Cambria" w:cs="Cambria"/>
          <w:spacing w:val="2"/>
          <w:sz w:val="24"/>
          <w:szCs w:val="24"/>
        </w:rPr>
        <w:t>ul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2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fine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a</w:t>
      </w:r>
      <w:r>
        <w:rPr>
          <w:rFonts w:ascii="Cambria" w:eastAsia="Cambria" w:hAnsi="Cambria" w:cs="Cambria"/>
          <w:spacing w:val="1"/>
          <w:sz w:val="24"/>
          <w:szCs w:val="24"/>
        </w:rPr>
        <w:t>gr</w:t>
      </w:r>
      <w:r>
        <w:rPr>
          <w:rFonts w:ascii="Cambria" w:eastAsia="Cambria" w:hAnsi="Cambria" w:cs="Cambria"/>
          <w:spacing w:val="-2"/>
          <w:sz w:val="24"/>
          <w:szCs w:val="24"/>
        </w:rPr>
        <w:t>ee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.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6"/>
          <w:sz w:val="24"/>
          <w:szCs w:val="24"/>
        </w:rPr>
        <w:t>r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3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ch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b</w:t>
      </w:r>
      <w:r>
        <w:rPr>
          <w:rFonts w:ascii="Cambria" w:eastAsia="Cambria" w:hAnsi="Cambria" w:cs="Cambria"/>
          <w:spacing w:val="2"/>
          <w:sz w:val="24"/>
          <w:szCs w:val="24"/>
        </w:rPr>
        <w:t>ull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se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ic</w:t>
      </w:r>
      <w:r>
        <w:rPr>
          <w:rFonts w:ascii="Cambria" w:eastAsia="Cambria" w:hAnsi="Cambria" w:cs="Cambria"/>
          <w:spacing w:val="2"/>
          <w:sz w:val="24"/>
          <w:szCs w:val="24"/>
        </w:rPr>
        <w:t>olo</w:t>
      </w:r>
      <w:r>
        <w:rPr>
          <w:rFonts w:ascii="Cambria" w:eastAsia="Cambria" w:hAnsi="Cambria" w:cs="Cambria"/>
          <w:sz w:val="24"/>
          <w:szCs w:val="24"/>
        </w:rPr>
        <w:t>n.</w:t>
      </w:r>
    </w:p>
    <w:p w14:paraId="7D4316E9" w14:textId="77777777" w:rsidR="00991C55" w:rsidRDefault="00991C55">
      <w:pPr>
        <w:spacing w:before="19" w:line="260" w:lineRule="exact"/>
        <w:rPr>
          <w:sz w:val="26"/>
          <w:szCs w:val="26"/>
        </w:rPr>
      </w:pPr>
    </w:p>
    <w:p w14:paraId="11D2F344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64CB2CAD" w14:textId="77777777" w:rsidR="00991C55" w:rsidRDefault="00991C55">
      <w:pPr>
        <w:spacing w:line="280" w:lineRule="exact"/>
        <w:rPr>
          <w:sz w:val="28"/>
          <w:szCs w:val="28"/>
        </w:rPr>
      </w:pPr>
    </w:p>
    <w:p w14:paraId="617DD2CB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Pa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b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in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3</w:t>
      </w:r>
      <w:r>
        <w:rPr>
          <w:rFonts w:ascii="Cambria" w:eastAsia="Cambria" w:hAnsi="Cambria" w:cs="Cambria"/>
          <w:sz w:val="24"/>
          <w:szCs w:val="24"/>
        </w:rPr>
        <w:t>0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d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ic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;</w:t>
      </w:r>
    </w:p>
    <w:p w14:paraId="330CAFCE" w14:textId="77777777" w:rsidR="00991C55" w:rsidRDefault="00000000">
      <w:pPr>
        <w:spacing w:line="260" w:lineRule="exact"/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pacing w:val="-4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gr</w:t>
      </w:r>
      <w:r>
        <w:rPr>
          <w:rFonts w:ascii="Cambria" w:eastAsia="Cambria" w:hAnsi="Cambria" w:cs="Cambria"/>
          <w:spacing w:val="-2"/>
          <w:sz w:val="24"/>
          <w:szCs w:val="24"/>
        </w:rPr>
        <w:t>ee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to</w:t>
      </w:r>
      <w:r>
        <w:rPr>
          <w:rFonts w:ascii="Cambria" w:eastAsia="Cambria" w:hAnsi="Cambria" w:cs="Cambria"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iv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w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k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b</w:t>
      </w:r>
      <w:r>
        <w:rPr>
          <w:rFonts w:ascii="Cambria" w:eastAsia="Cambria" w:hAnsi="Cambria" w:cs="Cambria"/>
          <w:sz w:val="24"/>
          <w:szCs w:val="24"/>
        </w:rPr>
        <w:t>y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a</w:t>
      </w:r>
      <w:r>
        <w:rPr>
          <w:rFonts w:ascii="Cambria" w:eastAsia="Cambria" w:hAnsi="Cambria" w:cs="Cambria"/>
          <w:spacing w:val="1"/>
          <w:sz w:val="24"/>
          <w:szCs w:val="24"/>
        </w:rPr>
        <w:t>gr</w:t>
      </w:r>
      <w:r>
        <w:rPr>
          <w:rFonts w:ascii="Cambria" w:eastAsia="Cambria" w:hAnsi="Cambria" w:cs="Cambria"/>
          <w:spacing w:val="-2"/>
          <w:sz w:val="24"/>
          <w:szCs w:val="24"/>
        </w:rPr>
        <w:t>ee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d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;</w:t>
      </w:r>
    </w:p>
    <w:p w14:paraId="08C1478F" w14:textId="77777777" w:rsidR="00991C55" w:rsidRDefault="00000000">
      <w:pPr>
        <w:spacing w:before="2"/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nfi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y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mu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-1"/>
          <w:sz w:val="24"/>
          <w:szCs w:val="24"/>
        </w:rPr>
        <w:t>b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;</w:t>
      </w:r>
    </w:p>
    <w:p w14:paraId="79E2E4A1" w14:textId="77777777" w:rsidR="00991C55" w:rsidRDefault="00000000">
      <w:pPr>
        <w:spacing w:before="2"/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p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 xml:space="preserve">ty </w:t>
      </w:r>
      <w:r>
        <w:rPr>
          <w:rFonts w:ascii="Cambria" w:eastAsia="Cambria" w:hAnsi="Cambria" w:cs="Cambria"/>
          <w:spacing w:val="1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y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h</w:t>
      </w:r>
      <w:r>
        <w:rPr>
          <w:rFonts w:ascii="Cambria" w:eastAsia="Cambria" w:hAnsi="Cambria" w:cs="Cambri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1</w:t>
      </w:r>
      <w:r>
        <w:rPr>
          <w:rFonts w:ascii="Cambria" w:eastAsia="Cambria" w:hAnsi="Cambria" w:cs="Cambria"/>
          <w:sz w:val="24"/>
          <w:szCs w:val="24"/>
        </w:rPr>
        <w:t>5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ce</w:t>
      </w:r>
      <w:proofErr w:type="spellEnd"/>
    </w:p>
    <w:p w14:paraId="1069F0B9" w14:textId="77777777" w:rsidR="00991C55" w:rsidRDefault="00991C55">
      <w:pPr>
        <w:spacing w:before="1" w:line="280" w:lineRule="exact"/>
        <w:rPr>
          <w:sz w:val="28"/>
          <w:szCs w:val="28"/>
        </w:rPr>
      </w:pPr>
    </w:p>
    <w:p w14:paraId="4B44A2FA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2"/>
          <w:sz w:val="24"/>
          <w:szCs w:val="24"/>
        </w:rPr>
        <w:t>4</w:t>
      </w:r>
      <w:r>
        <w:rPr>
          <w:rFonts w:ascii="Cambria" w:eastAsia="Cambria" w:hAnsi="Cambria" w:cs="Cambria"/>
          <w:b/>
          <w:sz w:val="24"/>
          <w:szCs w:val="24"/>
        </w:rPr>
        <w:t>.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ff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6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e</w:t>
      </w:r>
    </w:p>
    <w:p w14:paraId="232D2C63" w14:textId="77777777" w:rsidR="00991C55" w:rsidRDefault="00991C55">
      <w:pPr>
        <w:spacing w:line="280" w:lineRule="exact"/>
        <w:rPr>
          <w:sz w:val="28"/>
          <w:szCs w:val="28"/>
        </w:rPr>
      </w:pPr>
    </w:p>
    <w:p w14:paraId="170C8418" w14:textId="77777777" w:rsidR="00991C55" w:rsidRDefault="00000000">
      <w:pPr>
        <w:spacing w:line="479" w:lineRule="auto"/>
        <w:ind w:left="100" w:right="28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1"/>
          <w:sz w:val="24"/>
          <w:szCs w:val="24"/>
        </w:rPr>
        <w:t>rp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e: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te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a</w:t>
      </w:r>
      <w:r>
        <w:rPr>
          <w:rFonts w:ascii="Cambria" w:eastAsia="Cambria" w:hAnsi="Cambria" w:cs="Cambria"/>
          <w:spacing w:val="1"/>
          <w:sz w:val="24"/>
          <w:szCs w:val="24"/>
        </w:rPr>
        <w:t>gr</w:t>
      </w:r>
      <w:r>
        <w:rPr>
          <w:rFonts w:ascii="Cambria" w:eastAsia="Cambria" w:hAnsi="Cambria" w:cs="Cambria"/>
          <w:spacing w:val="-2"/>
          <w:sz w:val="24"/>
          <w:szCs w:val="24"/>
        </w:rPr>
        <w:t>ee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be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om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ll</w:t>
      </w:r>
      <w:r>
        <w:rPr>
          <w:rFonts w:ascii="Cambria" w:eastAsia="Cambria" w:hAnsi="Cambria" w:cs="Cambria"/>
          <w:sz w:val="24"/>
          <w:szCs w:val="24"/>
        </w:rPr>
        <w:t>y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v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 xml:space="preserve">. </w:t>
      </w: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x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:</w:t>
      </w:r>
    </w:p>
    <w:p w14:paraId="5634540D" w14:textId="77777777" w:rsidR="00991C55" w:rsidRDefault="00000000">
      <w:pPr>
        <w:spacing w:line="260" w:lineRule="exact"/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pr</w:t>
      </w:r>
      <w:r>
        <w:rPr>
          <w:rFonts w:ascii="Cambria" w:eastAsia="Cambria" w:hAnsi="Cambria" w:cs="Cambria"/>
          <w:sz w:val="24"/>
          <w:szCs w:val="24"/>
        </w:rPr>
        <w:t>il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1</w:t>
      </w:r>
      <w:r>
        <w:rPr>
          <w:rFonts w:ascii="Cambria" w:eastAsia="Cambria" w:hAnsi="Cambria" w:cs="Cambria"/>
          <w:spacing w:val="1"/>
          <w:sz w:val="24"/>
          <w:szCs w:val="24"/>
        </w:rPr>
        <w:t>0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20</w:t>
      </w:r>
      <w:r>
        <w:rPr>
          <w:rFonts w:ascii="Cambria" w:eastAsia="Cambria" w:hAnsi="Cambria" w:cs="Cambria"/>
          <w:spacing w:val="-3"/>
          <w:sz w:val="24"/>
          <w:szCs w:val="24"/>
        </w:rPr>
        <w:t>2</w:t>
      </w:r>
      <w:r>
        <w:rPr>
          <w:rFonts w:ascii="Cambria" w:eastAsia="Cambria" w:hAnsi="Cambria" w:cs="Cambria"/>
          <w:sz w:val="24"/>
          <w:szCs w:val="24"/>
        </w:rPr>
        <w:t>5</w:t>
      </w:r>
    </w:p>
    <w:p w14:paraId="30894D91" w14:textId="77777777" w:rsidR="00991C55" w:rsidRDefault="00000000">
      <w:pPr>
        <w:spacing w:before="2"/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10</w:t>
      </w:r>
      <w:r>
        <w:rPr>
          <w:rFonts w:ascii="Cambria" w:eastAsia="Cambria" w:hAnsi="Cambria" w:cs="Cambria"/>
          <w:spacing w:val="2"/>
          <w:sz w:val="24"/>
          <w:szCs w:val="24"/>
        </w:rPr>
        <w:t>/</w:t>
      </w:r>
      <w:r>
        <w:rPr>
          <w:rFonts w:ascii="Cambria" w:eastAsia="Cambria" w:hAnsi="Cambria" w:cs="Cambria"/>
          <w:spacing w:val="-3"/>
          <w:sz w:val="24"/>
          <w:szCs w:val="24"/>
        </w:rPr>
        <w:t>0</w:t>
      </w:r>
      <w:r>
        <w:rPr>
          <w:rFonts w:ascii="Cambria" w:eastAsia="Cambria" w:hAnsi="Cambria" w:cs="Cambria"/>
          <w:spacing w:val="1"/>
          <w:sz w:val="24"/>
          <w:szCs w:val="24"/>
        </w:rPr>
        <w:t>4</w:t>
      </w:r>
      <w:r>
        <w:rPr>
          <w:rFonts w:ascii="Cambria" w:eastAsia="Cambria" w:hAnsi="Cambria" w:cs="Cambria"/>
          <w:spacing w:val="-2"/>
          <w:sz w:val="24"/>
          <w:szCs w:val="24"/>
        </w:rPr>
        <w:t>/</w:t>
      </w:r>
      <w:r>
        <w:rPr>
          <w:rFonts w:ascii="Cambria" w:eastAsia="Cambria" w:hAnsi="Cambria" w:cs="Cambria"/>
          <w:spacing w:val="1"/>
          <w:sz w:val="24"/>
          <w:szCs w:val="24"/>
        </w:rPr>
        <w:t>20</w:t>
      </w:r>
      <w:r>
        <w:rPr>
          <w:rFonts w:ascii="Cambria" w:eastAsia="Cambria" w:hAnsi="Cambria" w:cs="Cambria"/>
          <w:spacing w:val="-3"/>
          <w:sz w:val="24"/>
          <w:szCs w:val="24"/>
        </w:rPr>
        <w:t>2</w:t>
      </w:r>
      <w:r>
        <w:rPr>
          <w:rFonts w:ascii="Cambria" w:eastAsia="Cambria" w:hAnsi="Cambria" w:cs="Cambria"/>
          <w:sz w:val="24"/>
          <w:szCs w:val="24"/>
        </w:rPr>
        <w:t>5</w:t>
      </w:r>
    </w:p>
    <w:p w14:paraId="1E717B29" w14:textId="77777777" w:rsidR="00991C55" w:rsidRDefault="00000000">
      <w:pPr>
        <w:spacing w:before="2"/>
        <w:ind w:left="4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</w:rPr>
        <w:t xml:space="preserve">        </w:t>
      </w:r>
      <w:r>
        <w:rPr>
          <w:rFonts w:ascii="Segoe Fluent Icons" w:eastAsia="Segoe Fluent Icons" w:hAnsi="Segoe Fluent Icons" w:cs="Segoe Fluent Icons"/>
          <w:spacing w:val="26"/>
          <w:w w:val="46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pr</w:t>
      </w:r>
      <w:r>
        <w:rPr>
          <w:rFonts w:ascii="Cambria" w:eastAsia="Cambria" w:hAnsi="Cambria" w:cs="Cambria"/>
          <w:sz w:val="24"/>
          <w:szCs w:val="24"/>
        </w:rPr>
        <w:t>il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1</w:t>
      </w:r>
      <w:r>
        <w:rPr>
          <w:rFonts w:ascii="Cambria" w:eastAsia="Cambria" w:hAnsi="Cambria" w:cs="Cambria"/>
          <w:spacing w:val="1"/>
          <w:sz w:val="24"/>
          <w:szCs w:val="24"/>
        </w:rPr>
        <w:t>5</w:t>
      </w:r>
      <w:r>
        <w:rPr>
          <w:rFonts w:ascii="Cambria" w:eastAsia="Cambria" w:hAnsi="Cambria" w:cs="Cambria"/>
          <w:sz w:val="24"/>
          <w:szCs w:val="24"/>
        </w:rPr>
        <w:t xml:space="preserve">, </w:t>
      </w:r>
      <w:r>
        <w:rPr>
          <w:rFonts w:ascii="Cambria" w:eastAsia="Cambria" w:hAnsi="Cambria" w:cs="Cambria"/>
          <w:spacing w:val="1"/>
          <w:sz w:val="24"/>
          <w:szCs w:val="24"/>
        </w:rPr>
        <w:t>20</w:t>
      </w:r>
      <w:r>
        <w:rPr>
          <w:rFonts w:ascii="Cambria" w:eastAsia="Cambria" w:hAnsi="Cambria" w:cs="Cambria"/>
          <w:spacing w:val="-3"/>
          <w:sz w:val="24"/>
          <w:szCs w:val="24"/>
        </w:rPr>
        <w:t>2</w:t>
      </w:r>
      <w:r>
        <w:rPr>
          <w:rFonts w:ascii="Cambria" w:eastAsia="Cambria" w:hAnsi="Cambria" w:cs="Cambria"/>
          <w:sz w:val="24"/>
          <w:szCs w:val="24"/>
        </w:rPr>
        <w:t>5</w:t>
      </w:r>
    </w:p>
    <w:p w14:paraId="028E9250" w14:textId="77777777" w:rsidR="00991C55" w:rsidRDefault="00991C55">
      <w:pPr>
        <w:spacing w:before="9" w:line="180" w:lineRule="exact"/>
        <w:rPr>
          <w:sz w:val="18"/>
          <w:szCs w:val="18"/>
        </w:rPr>
      </w:pPr>
    </w:p>
    <w:p w14:paraId="328FC64E" w14:textId="77777777" w:rsidR="00991C55" w:rsidRDefault="00991C55">
      <w:pPr>
        <w:spacing w:line="200" w:lineRule="exact"/>
      </w:pPr>
    </w:p>
    <w:p w14:paraId="50B75D81" w14:textId="77777777" w:rsidR="00991C55" w:rsidRDefault="00991C55">
      <w:pPr>
        <w:spacing w:line="200" w:lineRule="exact"/>
      </w:pPr>
    </w:p>
    <w:p w14:paraId="258AED10" w14:textId="77777777" w:rsidR="00991C55" w:rsidRDefault="00991C55">
      <w:pPr>
        <w:spacing w:line="200" w:lineRule="exact"/>
      </w:pPr>
    </w:p>
    <w:p w14:paraId="5DB5586D" w14:textId="77777777" w:rsidR="00991C55" w:rsidRDefault="00431214">
      <w:pPr>
        <w:ind w:left="100"/>
        <w:sectPr w:rsidR="00991C55">
          <w:headerReference w:type="default" r:id="rId47"/>
          <w:pgSz w:w="11920" w:h="16840"/>
          <w:pgMar w:top="2000" w:right="1320" w:bottom="280" w:left="1340" w:header="708" w:footer="0" w:gutter="0"/>
          <w:cols w:space="720"/>
        </w:sectPr>
      </w:pPr>
      <w:r>
        <w:pict w14:anchorId="7E5AA806">
          <v:shape id="_x0000_i1052" type="#_x0000_t75" style="width:451.2pt;height:253.8pt">
            <v:imagedata r:id="rId48" o:title=""/>
          </v:shape>
        </w:pict>
      </w:r>
    </w:p>
    <w:p w14:paraId="110E30BB" w14:textId="77777777" w:rsidR="00991C55" w:rsidRDefault="00991C55">
      <w:pPr>
        <w:spacing w:before="10" w:line="140" w:lineRule="exact"/>
        <w:rPr>
          <w:sz w:val="15"/>
          <w:szCs w:val="15"/>
        </w:rPr>
      </w:pPr>
    </w:p>
    <w:p w14:paraId="68703552" w14:textId="77777777" w:rsidR="00991C55" w:rsidRDefault="00000000">
      <w:pPr>
        <w:ind w:left="10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</w:rPr>
        <w:t>Doc</w:t>
      </w:r>
      <w:r>
        <w:rPr>
          <w:rFonts w:ascii="Cambria" w:eastAsia="Cambria" w:hAnsi="Cambria" w:cs="Cambria"/>
          <w:b/>
          <w:spacing w:val="1"/>
          <w:sz w:val="28"/>
          <w:szCs w:val="28"/>
        </w:rPr>
        <w:t>u</w:t>
      </w:r>
      <w:r>
        <w:rPr>
          <w:rFonts w:ascii="Cambria" w:eastAsia="Cambria" w:hAnsi="Cambria" w:cs="Cambria"/>
          <w:b/>
          <w:spacing w:val="2"/>
          <w:sz w:val="28"/>
          <w:szCs w:val="28"/>
        </w:rPr>
        <w:t>m</w:t>
      </w:r>
      <w:r>
        <w:rPr>
          <w:rFonts w:ascii="Cambria" w:eastAsia="Cambria" w:hAnsi="Cambria" w:cs="Cambria"/>
          <w:b/>
          <w:spacing w:val="1"/>
          <w:sz w:val="28"/>
          <w:szCs w:val="28"/>
        </w:rPr>
        <w:t>e</w:t>
      </w:r>
      <w:r>
        <w:rPr>
          <w:rFonts w:ascii="Cambria" w:eastAsia="Cambria" w:hAnsi="Cambria" w:cs="Cambria"/>
          <w:b/>
          <w:sz w:val="28"/>
          <w:szCs w:val="28"/>
        </w:rPr>
        <w:t>nt</w:t>
      </w:r>
      <w:r>
        <w:rPr>
          <w:rFonts w:ascii="Cambria" w:eastAsia="Cambria" w:hAnsi="Cambria" w:cs="Cambria"/>
          <w:b/>
          <w:spacing w:val="-13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spacing w:val="-2"/>
          <w:sz w:val="28"/>
          <w:szCs w:val="28"/>
        </w:rPr>
        <w:t>G</w:t>
      </w:r>
      <w:r>
        <w:rPr>
          <w:rFonts w:ascii="Cambria" w:eastAsia="Cambria" w:hAnsi="Cambria" w:cs="Cambria"/>
          <w:b/>
          <w:spacing w:val="6"/>
          <w:sz w:val="28"/>
          <w:szCs w:val="28"/>
        </w:rPr>
        <w:t>e</w:t>
      </w:r>
      <w:r>
        <w:rPr>
          <w:rFonts w:ascii="Cambria" w:eastAsia="Cambria" w:hAnsi="Cambria" w:cs="Cambria"/>
          <w:b/>
          <w:sz w:val="28"/>
          <w:szCs w:val="28"/>
        </w:rPr>
        <w:t>ne</w:t>
      </w:r>
      <w:r>
        <w:rPr>
          <w:rFonts w:ascii="Cambria" w:eastAsia="Cambria" w:hAnsi="Cambria" w:cs="Cambria"/>
          <w:b/>
          <w:spacing w:val="2"/>
          <w:sz w:val="28"/>
          <w:szCs w:val="28"/>
        </w:rPr>
        <w:t>r</w:t>
      </w:r>
      <w:r>
        <w:rPr>
          <w:rFonts w:ascii="Cambria" w:eastAsia="Cambria" w:hAnsi="Cambria" w:cs="Cambria"/>
          <w:b/>
          <w:sz w:val="28"/>
          <w:szCs w:val="28"/>
        </w:rPr>
        <w:t>a</w:t>
      </w:r>
      <w:r>
        <w:rPr>
          <w:rFonts w:ascii="Cambria" w:eastAsia="Cambria" w:hAnsi="Cambria" w:cs="Cambria"/>
          <w:b/>
          <w:spacing w:val="-1"/>
          <w:sz w:val="28"/>
          <w:szCs w:val="28"/>
        </w:rPr>
        <w:t>t</w:t>
      </w:r>
      <w:r>
        <w:rPr>
          <w:rFonts w:ascii="Cambria" w:eastAsia="Cambria" w:hAnsi="Cambria" w:cs="Cambria"/>
          <w:b/>
          <w:spacing w:val="1"/>
          <w:sz w:val="28"/>
          <w:szCs w:val="28"/>
        </w:rPr>
        <w:t>e</w:t>
      </w:r>
      <w:r>
        <w:rPr>
          <w:rFonts w:ascii="Cambria" w:eastAsia="Cambria" w:hAnsi="Cambria" w:cs="Cambria"/>
          <w:b/>
          <w:sz w:val="28"/>
          <w:szCs w:val="28"/>
        </w:rPr>
        <w:t>d</w:t>
      </w:r>
    </w:p>
    <w:p w14:paraId="33BA7E41" w14:textId="77777777" w:rsidR="00991C55" w:rsidRDefault="00991C55">
      <w:pPr>
        <w:spacing w:before="5" w:line="180" w:lineRule="exact"/>
        <w:rPr>
          <w:sz w:val="18"/>
          <w:szCs w:val="18"/>
        </w:rPr>
      </w:pPr>
    </w:p>
    <w:p w14:paraId="148A59EF" w14:textId="77777777" w:rsidR="00991C55" w:rsidRDefault="00431214">
      <w:pPr>
        <w:ind w:left="518"/>
      </w:pPr>
      <w:r>
        <w:pict w14:anchorId="76ECDFD8">
          <v:shape id="_x0000_i1053" type="#_x0000_t75" style="width:409.2pt;height:340.8pt">
            <v:imagedata r:id="rId49" o:title=""/>
          </v:shape>
        </w:pict>
      </w:r>
    </w:p>
    <w:p w14:paraId="1AA8E2E5" w14:textId="77777777" w:rsidR="00991C55" w:rsidRDefault="00991C55">
      <w:pPr>
        <w:spacing w:before="9" w:line="180" w:lineRule="exact"/>
        <w:rPr>
          <w:sz w:val="18"/>
          <w:szCs w:val="18"/>
        </w:rPr>
      </w:pPr>
    </w:p>
    <w:p w14:paraId="5C152017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di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g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oc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me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</w:p>
    <w:p w14:paraId="317CF556" w14:textId="77777777" w:rsidR="00991C55" w:rsidRDefault="00991C55">
      <w:pPr>
        <w:spacing w:before="9" w:line="160" w:lineRule="exact"/>
        <w:rPr>
          <w:sz w:val="17"/>
          <w:szCs w:val="17"/>
        </w:rPr>
      </w:pPr>
    </w:p>
    <w:p w14:paraId="21DCBC0F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w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it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,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y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b</w:t>
      </w:r>
      <w:r>
        <w:rPr>
          <w:rFonts w:ascii="Cambria" w:eastAsia="Cambria" w:hAnsi="Cambria" w:cs="Cambria"/>
          <w:sz w:val="24"/>
          <w:szCs w:val="24"/>
        </w:rPr>
        <w:t>y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ic</w:t>
      </w:r>
      <w:r>
        <w:rPr>
          <w:rFonts w:ascii="Cambria" w:eastAsia="Cambria" w:hAnsi="Cambria" w:cs="Cambria"/>
          <w:spacing w:val="-1"/>
          <w:sz w:val="24"/>
          <w:szCs w:val="24"/>
        </w:rPr>
        <w:t>k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sz w:val="24"/>
          <w:szCs w:val="24"/>
        </w:rPr>
        <w:t>“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ick</w:t>
      </w:r>
      <w:proofErr w:type="gramEnd"/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to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Ed</w:t>
      </w:r>
      <w:r>
        <w:rPr>
          <w:rFonts w:ascii="Cambria" w:eastAsia="Cambria" w:hAnsi="Cambria" w:cs="Cambria"/>
          <w:sz w:val="24"/>
          <w:szCs w:val="24"/>
        </w:rPr>
        <w:t>it</w:t>
      </w:r>
    </w:p>
    <w:p w14:paraId="2C2760CB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”</w:t>
      </w:r>
      <w:r>
        <w:rPr>
          <w:rFonts w:ascii="Cambria" w:eastAsia="Cambria" w:hAnsi="Cambria" w:cs="Cambria"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Bo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3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.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A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w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w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4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w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w</w:t>
      </w:r>
      <w:r>
        <w:rPr>
          <w:rFonts w:ascii="Cambria" w:eastAsia="Cambria" w:hAnsi="Cambria" w:cs="Cambria"/>
          <w:spacing w:val="-3"/>
          <w:sz w:val="24"/>
          <w:szCs w:val="24"/>
        </w:rPr>
        <w:t>h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-1"/>
          <w:sz w:val="24"/>
          <w:szCs w:val="24"/>
        </w:rPr>
        <w:t>b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e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7DB92150" w14:textId="77777777" w:rsidR="00991C55" w:rsidRDefault="00991C55">
      <w:pPr>
        <w:spacing w:before="8" w:line="160" w:lineRule="exact"/>
        <w:rPr>
          <w:sz w:val="17"/>
          <w:szCs w:val="17"/>
        </w:rPr>
      </w:pPr>
    </w:p>
    <w:p w14:paraId="423FE489" w14:textId="77777777" w:rsidR="00991C55" w:rsidRDefault="00431214">
      <w:pPr>
        <w:ind w:left="788"/>
        <w:sectPr w:rsidR="00991C55">
          <w:headerReference w:type="default" r:id="rId50"/>
          <w:pgSz w:w="11920" w:h="16840"/>
          <w:pgMar w:top="1860" w:right="1320" w:bottom="280" w:left="1340" w:header="708" w:footer="0" w:gutter="0"/>
          <w:cols w:space="720"/>
        </w:sectPr>
      </w:pPr>
      <w:r>
        <w:pict w14:anchorId="7854506F">
          <v:shape id="_x0000_i1054" type="#_x0000_t75" style="width:381.6pt;height:214.8pt">
            <v:imagedata r:id="rId51" o:title=""/>
          </v:shape>
        </w:pict>
      </w:r>
    </w:p>
    <w:p w14:paraId="282F39F5" w14:textId="77777777" w:rsidR="00991C55" w:rsidRDefault="00991C55">
      <w:pPr>
        <w:spacing w:before="10" w:line="100" w:lineRule="exact"/>
        <w:rPr>
          <w:sz w:val="10"/>
          <w:szCs w:val="10"/>
        </w:rPr>
      </w:pPr>
    </w:p>
    <w:p w14:paraId="36CF2BD8" w14:textId="77777777" w:rsidR="00991C55" w:rsidRDefault="00431214">
      <w:pPr>
        <w:ind w:left="100"/>
      </w:pPr>
      <w:r>
        <w:pict w14:anchorId="559EB2FA">
          <v:shape id="_x0000_i1055" type="#_x0000_t75" style="width:451.2pt;height:65.4pt">
            <v:imagedata r:id="rId52" o:title=""/>
          </v:shape>
        </w:pict>
      </w:r>
    </w:p>
    <w:p w14:paraId="44D1CE04" w14:textId="77777777" w:rsidR="00991C55" w:rsidRDefault="00991C55">
      <w:pPr>
        <w:spacing w:before="6" w:line="120" w:lineRule="exact"/>
        <w:rPr>
          <w:sz w:val="12"/>
          <w:szCs w:val="12"/>
        </w:rPr>
      </w:pPr>
    </w:p>
    <w:p w14:paraId="3FD95368" w14:textId="77777777" w:rsidR="00991C55" w:rsidRDefault="00991C55">
      <w:pPr>
        <w:spacing w:line="200" w:lineRule="exact"/>
      </w:pPr>
    </w:p>
    <w:p w14:paraId="0F61A276" w14:textId="77777777" w:rsidR="00991C55" w:rsidRDefault="00991C55">
      <w:pPr>
        <w:spacing w:line="200" w:lineRule="exact"/>
      </w:pPr>
    </w:p>
    <w:p w14:paraId="2FA24F00" w14:textId="77777777" w:rsidR="00991C55" w:rsidRDefault="00431214">
      <w:pPr>
        <w:ind w:left="100"/>
      </w:pPr>
      <w:r>
        <w:pict w14:anchorId="4444F604">
          <v:shape id="_x0000_i1056" type="#_x0000_t75" style="width:451.2pt;height:198.6pt">
            <v:imagedata r:id="rId53" o:title=""/>
          </v:shape>
        </w:pict>
      </w:r>
    </w:p>
    <w:p w14:paraId="00BD8D71" w14:textId="77777777" w:rsidR="00991C55" w:rsidRDefault="00991C55">
      <w:pPr>
        <w:spacing w:line="200" w:lineRule="exact"/>
      </w:pPr>
    </w:p>
    <w:p w14:paraId="02E7E4BF" w14:textId="77777777" w:rsidR="00991C55" w:rsidRDefault="00991C55">
      <w:pPr>
        <w:spacing w:line="200" w:lineRule="exact"/>
      </w:pPr>
    </w:p>
    <w:p w14:paraId="153F2BD0" w14:textId="77777777" w:rsidR="00991C55" w:rsidRDefault="00991C55">
      <w:pPr>
        <w:spacing w:before="16" w:line="260" w:lineRule="exact"/>
        <w:rPr>
          <w:sz w:val="26"/>
          <w:szCs w:val="26"/>
        </w:rPr>
      </w:pPr>
    </w:p>
    <w:p w14:paraId="338080EC" w14:textId="77777777" w:rsidR="00991C55" w:rsidRDefault="00000000">
      <w:pPr>
        <w:spacing w:before="26"/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z w:val="24"/>
          <w:szCs w:val="24"/>
        </w:rPr>
        <w:t>wn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g/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Sa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v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 xml:space="preserve">g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6"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oc</w:t>
      </w:r>
      <w:r>
        <w:rPr>
          <w:rFonts w:ascii="Cambria" w:eastAsia="Cambria" w:hAnsi="Cambria" w:cs="Cambria"/>
          <w:b/>
          <w:sz w:val="24"/>
          <w:szCs w:val="24"/>
        </w:rPr>
        <w:t>u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t</w:t>
      </w:r>
    </w:p>
    <w:p w14:paraId="63DEAB52" w14:textId="77777777" w:rsidR="00991C55" w:rsidRDefault="00991C55">
      <w:pPr>
        <w:spacing w:before="5" w:line="180" w:lineRule="exact"/>
        <w:rPr>
          <w:sz w:val="18"/>
          <w:szCs w:val="18"/>
        </w:rPr>
      </w:pPr>
    </w:p>
    <w:p w14:paraId="705F5937" w14:textId="77777777" w:rsidR="00991C55" w:rsidRDefault="00000000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 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sa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in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 xml:space="preserve">ny </w:t>
      </w:r>
      <w:r>
        <w:rPr>
          <w:rFonts w:ascii="Cambria" w:eastAsia="Cambria" w:hAnsi="Cambria" w:cs="Cambria"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3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-4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3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14EE9535" w14:textId="77777777" w:rsidR="00991C55" w:rsidRDefault="00991C55">
      <w:pPr>
        <w:spacing w:before="8" w:line="160" w:lineRule="exact"/>
        <w:rPr>
          <w:sz w:val="17"/>
          <w:szCs w:val="17"/>
        </w:rPr>
      </w:pPr>
    </w:p>
    <w:p w14:paraId="1FDEE068" w14:textId="77777777" w:rsidR="00991C55" w:rsidRDefault="00431214">
      <w:pPr>
        <w:ind w:left="100"/>
      </w:pPr>
      <w:r>
        <w:pict w14:anchorId="249EBF16">
          <v:shape id="_x0000_i1057" type="#_x0000_t75" style="width:152.4pt;height:100.2pt">
            <v:imagedata r:id="rId54" o:title=""/>
          </v:shape>
        </w:pict>
      </w:r>
    </w:p>
    <w:p w14:paraId="4453BA91" w14:textId="77777777" w:rsidR="00991C55" w:rsidRDefault="00991C55">
      <w:pPr>
        <w:spacing w:before="3" w:line="180" w:lineRule="exact"/>
        <w:rPr>
          <w:sz w:val="19"/>
          <w:szCs w:val="19"/>
        </w:rPr>
      </w:pPr>
    </w:p>
    <w:p w14:paraId="5B291CC6" w14:textId="77777777" w:rsidR="00991C55" w:rsidRDefault="00000000">
      <w:pPr>
        <w:ind w:left="460"/>
        <w:rPr>
          <w:rFonts w:ascii="Cambria" w:eastAsia="Cambria" w:hAnsi="Cambria" w:cs="Cambria"/>
          <w:sz w:val="24"/>
          <w:szCs w:val="24"/>
        </w:rPr>
        <w:sectPr w:rsidR="00991C55">
          <w:headerReference w:type="default" r:id="rId55"/>
          <w:pgSz w:w="11920" w:h="16840"/>
          <w:pgMar w:top="580" w:right="1320" w:bottom="280" w:left="1340" w:header="0" w:footer="0" w:gutter="0"/>
          <w:cols w:space="720"/>
        </w:sect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 xml:space="preserve">      </w:t>
      </w:r>
      <w:r>
        <w:rPr>
          <w:rFonts w:ascii="Segoe Fluent Icons" w:eastAsia="Segoe Fluent Icons" w:hAnsi="Segoe Fluent Icons" w:cs="Segoe Fluent Icons"/>
          <w:spacing w:val="25"/>
          <w:w w:val="46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.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tx</w:t>
      </w:r>
      <w:r>
        <w:rPr>
          <w:rFonts w:ascii="Cambria" w:eastAsia="Cambria" w:hAnsi="Cambria" w:cs="Cambria"/>
          <w:b/>
          <w:sz w:val="24"/>
          <w:szCs w:val="24"/>
        </w:rPr>
        <w:t>t</w:t>
      </w:r>
    </w:p>
    <w:p w14:paraId="5341B870" w14:textId="77777777" w:rsidR="00991C55" w:rsidRDefault="00000000">
      <w:pPr>
        <w:spacing w:before="1" w:line="160" w:lineRule="exact"/>
        <w:rPr>
          <w:sz w:val="16"/>
          <w:szCs w:val="16"/>
        </w:rPr>
      </w:pPr>
      <w:r>
        <w:lastRenderedPageBreak/>
        <w:pict w14:anchorId="79157B57">
          <v:group id="_x0000_s2059" style="position:absolute;margin-left:57.8pt;margin-top:35.4pt;width:469.3pt;height:329.95pt;z-index:-1177;mso-position-horizontal-relative:page;mso-position-vertical-relative:page" coordorigin="1156,708" coordsize="9386,6599">
            <v:shape id="_x0000_s2061" type="#_x0000_t75" style="position:absolute;left:1440;top:708;width:9026;height:1308">
              <v:imagedata r:id="rId52" o:title=""/>
            </v:shape>
            <v:shape id="_x0000_s2060" type="#_x0000_t75" style="position:absolute;left:1156;top:2028;width:9386;height:5279">
              <v:imagedata r:id="rId56" o:title=""/>
            </v:shape>
            <w10:wrap anchorx="page" anchory="page"/>
          </v:group>
        </w:pict>
      </w:r>
    </w:p>
    <w:p w14:paraId="1B4D78BB" w14:textId="77777777" w:rsidR="00991C55" w:rsidRDefault="00991C55">
      <w:pPr>
        <w:spacing w:line="200" w:lineRule="exact"/>
      </w:pPr>
    </w:p>
    <w:p w14:paraId="061D61D3" w14:textId="77777777" w:rsidR="00991C55" w:rsidRDefault="00991C55">
      <w:pPr>
        <w:spacing w:line="200" w:lineRule="exact"/>
      </w:pPr>
    </w:p>
    <w:p w14:paraId="303E7E7F" w14:textId="77777777" w:rsidR="00991C55" w:rsidRDefault="00991C55">
      <w:pPr>
        <w:spacing w:line="200" w:lineRule="exact"/>
      </w:pPr>
    </w:p>
    <w:p w14:paraId="6887935E" w14:textId="77777777" w:rsidR="00991C55" w:rsidRDefault="00991C55">
      <w:pPr>
        <w:spacing w:line="200" w:lineRule="exact"/>
      </w:pPr>
    </w:p>
    <w:p w14:paraId="342D770F" w14:textId="77777777" w:rsidR="00991C55" w:rsidRDefault="00991C55">
      <w:pPr>
        <w:spacing w:line="200" w:lineRule="exact"/>
      </w:pPr>
    </w:p>
    <w:p w14:paraId="4F3D423B" w14:textId="77777777" w:rsidR="00991C55" w:rsidRDefault="00991C55">
      <w:pPr>
        <w:spacing w:line="200" w:lineRule="exact"/>
      </w:pPr>
    </w:p>
    <w:p w14:paraId="7C22ABB8" w14:textId="77777777" w:rsidR="00991C55" w:rsidRDefault="00991C55">
      <w:pPr>
        <w:spacing w:line="200" w:lineRule="exact"/>
      </w:pPr>
    </w:p>
    <w:p w14:paraId="5922AD53" w14:textId="77777777" w:rsidR="00991C55" w:rsidRDefault="00991C55">
      <w:pPr>
        <w:spacing w:line="200" w:lineRule="exact"/>
      </w:pPr>
    </w:p>
    <w:p w14:paraId="2260302E" w14:textId="77777777" w:rsidR="00991C55" w:rsidRDefault="00991C55">
      <w:pPr>
        <w:spacing w:line="200" w:lineRule="exact"/>
      </w:pPr>
    </w:p>
    <w:p w14:paraId="5F25252F" w14:textId="77777777" w:rsidR="00991C55" w:rsidRDefault="00991C55">
      <w:pPr>
        <w:spacing w:line="200" w:lineRule="exact"/>
      </w:pPr>
    </w:p>
    <w:p w14:paraId="2F105910" w14:textId="77777777" w:rsidR="00991C55" w:rsidRDefault="00991C55">
      <w:pPr>
        <w:spacing w:line="200" w:lineRule="exact"/>
      </w:pPr>
    </w:p>
    <w:p w14:paraId="21357E40" w14:textId="77777777" w:rsidR="00991C55" w:rsidRDefault="00991C55">
      <w:pPr>
        <w:spacing w:line="200" w:lineRule="exact"/>
      </w:pPr>
    </w:p>
    <w:p w14:paraId="1C392303" w14:textId="77777777" w:rsidR="00991C55" w:rsidRDefault="00991C55">
      <w:pPr>
        <w:spacing w:line="200" w:lineRule="exact"/>
      </w:pPr>
    </w:p>
    <w:p w14:paraId="5700E1B0" w14:textId="77777777" w:rsidR="00991C55" w:rsidRDefault="00991C55">
      <w:pPr>
        <w:spacing w:line="200" w:lineRule="exact"/>
      </w:pPr>
    </w:p>
    <w:p w14:paraId="57DEEE3C" w14:textId="77777777" w:rsidR="00991C55" w:rsidRDefault="00991C55">
      <w:pPr>
        <w:spacing w:line="200" w:lineRule="exact"/>
      </w:pPr>
    </w:p>
    <w:p w14:paraId="1E6650B6" w14:textId="77777777" w:rsidR="00991C55" w:rsidRDefault="00991C55">
      <w:pPr>
        <w:spacing w:line="200" w:lineRule="exact"/>
      </w:pPr>
    </w:p>
    <w:p w14:paraId="56331295" w14:textId="77777777" w:rsidR="00991C55" w:rsidRDefault="00991C55">
      <w:pPr>
        <w:spacing w:line="200" w:lineRule="exact"/>
      </w:pPr>
    </w:p>
    <w:p w14:paraId="005CCE60" w14:textId="77777777" w:rsidR="00991C55" w:rsidRDefault="00991C55">
      <w:pPr>
        <w:spacing w:line="200" w:lineRule="exact"/>
      </w:pPr>
    </w:p>
    <w:p w14:paraId="0365F01A" w14:textId="77777777" w:rsidR="00991C55" w:rsidRDefault="00991C55">
      <w:pPr>
        <w:spacing w:line="200" w:lineRule="exact"/>
      </w:pPr>
    </w:p>
    <w:p w14:paraId="78B8C3E6" w14:textId="77777777" w:rsidR="00991C55" w:rsidRDefault="00991C55">
      <w:pPr>
        <w:spacing w:line="200" w:lineRule="exact"/>
      </w:pPr>
    </w:p>
    <w:p w14:paraId="63404E71" w14:textId="77777777" w:rsidR="00991C55" w:rsidRDefault="00991C55">
      <w:pPr>
        <w:spacing w:line="200" w:lineRule="exact"/>
      </w:pPr>
    </w:p>
    <w:p w14:paraId="350E30B9" w14:textId="77777777" w:rsidR="00991C55" w:rsidRDefault="00991C55">
      <w:pPr>
        <w:spacing w:line="200" w:lineRule="exact"/>
      </w:pPr>
    </w:p>
    <w:p w14:paraId="7C7003B8" w14:textId="77777777" w:rsidR="00991C55" w:rsidRDefault="00991C55">
      <w:pPr>
        <w:spacing w:line="200" w:lineRule="exact"/>
      </w:pPr>
    </w:p>
    <w:p w14:paraId="704B93DD" w14:textId="77777777" w:rsidR="00991C55" w:rsidRDefault="00991C55">
      <w:pPr>
        <w:spacing w:line="200" w:lineRule="exact"/>
      </w:pPr>
    </w:p>
    <w:p w14:paraId="1E748664" w14:textId="77777777" w:rsidR="00991C55" w:rsidRDefault="00991C55">
      <w:pPr>
        <w:spacing w:line="200" w:lineRule="exact"/>
      </w:pPr>
    </w:p>
    <w:p w14:paraId="77545C9A" w14:textId="77777777" w:rsidR="00991C55" w:rsidRDefault="00991C55">
      <w:pPr>
        <w:spacing w:line="200" w:lineRule="exact"/>
      </w:pPr>
    </w:p>
    <w:p w14:paraId="7A717B93" w14:textId="77777777" w:rsidR="00991C55" w:rsidRDefault="00991C55">
      <w:pPr>
        <w:spacing w:line="200" w:lineRule="exact"/>
      </w:pPr>
    </w:p>
    <w:p w14:paraId="6E9EAB83" w14:textId="77777777" w:rsidR="00991C55" w:rsidRDefault="00991C55">
      <w:pPr>
        <w:spacing w:line="200" w:lineRule="exact"/>
      </w:pPr>
    </w:p>
    <w:p w14:paraId="5826BD32" w14:textId="77777777" w:rsidR="00991C55" w:rsidRDefault="00991C55">
      <w:pPr>
        <w:spacing w:line="200" w:lineRule="exact"/>
      </w:pPr>
    </w:p>
    <w:p w14:paraId="613503B3" w14:textId="77777777" w:rsidR="00991C55" w:rsidRDefault="00991C55">
      <w:pPr>
        <w:spacing w:line="200" w:lineRule="exact"/>
      </w:pPr>
    </w:p>
    <w:p w14:paraId="49DBD061" w14:textId="77777777" w:rsidR="00991C55" w:rsidRDefault="00991C55">
      <w:pPr>
        <w:spacing w:line="200" w:lineRule="exact"/>
      </w:pPr>
    </w:p>
    <w:p w14:paraId="10D5F7BA" w14:textId="77777777" w:rsidR="00991C55" w:rsidRDefault="00000000">
      <w:pPr>
        <w:spacing w:before="17"/>
        <w:ind w:left="76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 xml:space="preserve">      </w:t>
      </w:r>
      <w:r>
        <w:rPr>
          <w:rFonts w:ascii="Segoe Fluent Icons" w:eastAsia="Segoe Fluent Icons" w:hAnsi="Segoe Fluent Icons" w:cs="Segoe Fluent Icons"/>
          <w:spacing w:val="25"/>
          <w:w w:val="46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.</w:t>
      </w:r>
      <w:r>
        <w:rPr>
          <w:rFonts w:ascii="Cambria" w:eastAsia="Cambria" w:hAnsi="Cambria" w:cs="Cambria"/>
          <w:b/>
          <w:sz w:val="24"/>
          <w:szCs w:val="24"/>
        </w:rPr>
        <w:t>d</w:t>
      </w:r>
      <w:r>
        <w:rPr>
          <w:rFonts w:ascii="Cambria" w:eastAsia="Cambria" w:hAnsi="Cambria" w:cs="Cambria"/>
          <w:b/>
          <w:spacing w:val="-2"/>
          <w:sz w:val="24"/>
          <w:szCs w:val="24"/>
        </w:rPr>
        <w:t>oc</w:t>
      </w:r>
      <w:r>
        <w:rPr>
          <w:rFonts w:ascii="Cambria" w:eastAsia="Cambria" w:hAnsi="Cambria" w:cs="Cambria"/>
          <w:b/>
          <w:sz w:val="24"/>
          <w:szCs w:val="24"/>
        </w:rPr>
        <w:t>x</w:t>
      </w:r>
    </w:p>
    <w:p w14:paraId="7B8D4FEA" w14:textId="77777777" w:rsidR="00991C55" w:rsidRDefault="00000000">
      <w:pPr>
        <w:spacing w:before="21" w:line="258" w:lineRule="auto"/>
        <w:ind w:left="1121" w:right="71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3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5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5"/>
          <w:sz w:val="24"/>
          <w:szCs w:val="24"/>
        </w:rPr>
        <w:t>c</w:t>
      </w:r>
      <w:r>
        <w:rPr>
          <w:rFonts w:ascii="Cambria" w:eastAsia="Cambria" w:hAnsi="Cambria" w:cs="Cambria"/>
          <w:spacing w:val="2"/>
          <w:sz w:val="24"/>
          <w:szCs w:val="24"/>
        </w:rPr>
        <w:t>ul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f</w:t>
      </w:r>
      <w:r>
        <w:rPr>
          <w:rFonts w:ascii="Cambria" w:eastAsia="Cambria" w:hAnsi="Cambria" w:cs="Cambri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7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lo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o</w:t>
      </w:r>
      <w:r>
        <w:rPr>
          <w:rFonts w:ascii="Cambria" w:eastAsia="Cambria" w:hAnsi="Cambria" w:cs="Cambria"/>
          <w:spacing w:val="7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(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4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5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 xml:space="preserve">) </w:t>
      </w:r>
      <w:r>
        <w:rPr>
          <w:rFonts w:ascii="Cambria" w:eastAsia="Cambria" w:hAnsi="Cambria" w:cs="Cambria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3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s</w:t>
      </w:r>
      <w:proofErr w:type="gramEnd"/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 f</w:t>
      </w:r>
      <w:r>
        <w:rPr>
          <w:rFonts w:ascii="Cambria" w:eastAsia="Cambria" w:hAnsi="Cambria" w:cs="Cambria"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in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as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e</w:t>
      </w:r>
    </w:p>
    <w:p w14:paraId="773FD0CC" w14:textId="77777777" w:rsidR="00991C55" w:rsidRDefault="00991C55">
      <w:pPr>
        <w:spacing w:line="200" w:lineRule="exact"/>
      </w:pPr>
    </w:p>
    <w:p w14:paraId="663A07A3" w14:textId="77777777" w:rsidR="00991C55" w:rsidRDefault="00991C55">
      <w:pPr>
        <w:spacing w:line="200" w:lineRule="exact"/>
      </w:pPr>
    </w:p>
    <w:p w14:paraId="5B43D6D9" w14:textId="77777777" w:rsidR="00991C55" w:rsidRDefault="00991C55">
      <w:pPr>
        <w:spacing w:before="8" w:line="200" w:lineRule="exact"/>
      </w:pPr>
    </w:p>
    <w:p w14:paraId="54962C7B" w14:textId="77777777" w:rsidR="00991C55" w:rsidRDefault="00431214">
      <w:pPr>
        <w:ind w:left="115"/>
        <w:sectPr w:rsidR="00991C55">
          <w:headerReference w:type="default" r:id="rId57"/>
          <w:pgSz w:w="11920" w:h="16840"/>
          <w:pgMar w:top="1560" w:right="1340" w:bottom="280" w:left="1040" w:header="0" w:footer="0" w:gutter="0"/>
          <w:cols w:space="720"/>
        </w:sectPr>
      </w:pPr>
      <w:r>
        <w:pict w14:anchorId="4829BC54">
          <v:shape id="_x0000_i1058" type="#_x0000_t75" style="width:451.2pt;height:253.8pt">
            <v:imagedata r:id="rId58" o:title=""/>
          </v:shape>
        </w:pict>
      </w:r>
    </w:p>
    <w:p w14:paraId="203548DF" w14:textId="77777777" w:rsidR="00991C55" w:rsidRDefault="00000000">
      <w:pPr>
        <w:spacing w:before="4" w:line="140" w:lineRule="exact"/>
        <w:rPr>
          <w:sz w:val="15"/>
          <w:szCs w:val="15"/>
        </w:rPr>
      </w:pPr>
      <w:r>
        <w:lastRenderedPageBreak/>
        <w:pict w14:anchorId="042AC8F2">
          <v:group id="_x0000_s2055" style="position:absolute;margin-left:57.75pt;margin-top:35.4pt;width:465.6pt;height:319.85pt;z-index:-1176;mso-position-horizontal-relative:page;mso-position-vertical-relative:page" coordorigin="1155,708" coordsize="9311,6397">
            <v:shape id="_x0000_s2057" type="#_x0000_t75" style="position:absolute;left:1440;top:708;width:9026;height:1308">
              <v:imagedata r:id="rId52" o:title=""/>
            </v:shape>
            <v:shape id="_x0000_s2056" type="#_x0000_t75" style="position:absolute;left:1155;top:2028;width:9026;height:5077">
              <v:imagedata r:id="rId59" o:title=""/>
            </v:shape>
            <w10:wrap anchorx="page" anchory="page"/>
          </v:group>
        </w:pict>
      </w:r>
    </w:p>
    <w:p w14:paraId="373952DA" w14:textId="77777777" w:rsidR="00991C55" w:rsidRDefault="00991C55">
      <w:pPr>
        <w:spacing w:line="200" w:lineRule="exact"/>
      </w:pPr>
    </w:p>
    <w:p w14:paraId="2D2C45BF" w14:textId="77777777" w:rsidR="00991C55" w:rsidRDefault="00991C55">
      <w:pPr>
        <w:spacing w:line="200" w:lineRule="exact"/>
      </w:pPr>
    </w:p>
    <w:p w14:paraId="167C6DFB" w14:textId="77777777" w:rsidR="00991C55" w:rsidRDefault="00991C55">
      <w:pPr>
        <w:spacing w:line="200" w:lineRule="exact"/>
      </w:pPr>
    </w:p>
    <w:p w14:paraId="3E93F580" w14:textId="77777777" w:rsidR="00991C55" w:rsidRDefault="00991C55">
      <w:pPr>
        <w:spacing w:line="200" w:lineRule="exact"/>
      </w:pPr>
    </w:p>
    <w:p w14:paraId="4D3DF5A2" w14:textId="77777777" w:rsidR="00991C55" w:rsidRDefault="00991C55">
      <w:pPr>
        <w:spacing w:line="200" w:lineRule="exact"/>
      </w:pPr>
    </w:p>
    <w:p w14:paraId="5D05224A" w14:textId="77777777" w:rsidR="00991C55" w:rsidRDefault="00991C55">
      <w:pPr>
        <w:spacing w:line="200" w:lineRule="exact"/>
      </w:pPr>
    </w:p>
    <w:p w14:paraId="290153F1" w14:textId="77777777" w:rsidR="00991C55" w:rsidRDefault="00991C55">
      <w:pPr>
        <w:spacing w:line="200" w:lineRule="exact"/>
      </w:pPr>
    </w:p>
    <w:p w14:paraId="32FDFCF9" w14:textId="77777777" w:rsidR="00991C55" w:rsidRDefault="00991C55">
      <w:pPr>
        <w:spacing w:line="200" w:lineRule="exact"/>
      </w:pPr>
    </w:p>
    <w:p w14:paraId="54DEADAE" w14:textId="77777777" w:rsidR="00991C55" w:rsidRDefault="00991C55">
      <w:pPr>
        <w:spacing w:line="200" w:lineRule="exact"/>
      </w:pPr>
    </w:p>
    <w:p w14:paraId="7DB9C226" w14:textId="77777777" w:rsidR="00991C55" w:rsidRDefault="00991C55">
      <w:pPr>
        <w:spacing w:line="200" w:lineRule="exact"/>
      </w:pPr>
    </w:p>
    <w:p w14:paraId="5A5A391E" w14:textId="77777777" w:rsidR="00991C55" w:rsidRDefault="00991C55">
      <w:pPr>
        <w:spacing w:line="200" w:lineRule="exact"/>
      </w:pPr>
    </w:p>
    <w:p w14:paraId="524E23EA" w14:textId="77777777" w:rsidR="00991C55" w:rsidRDefault="00991C55">
      <w:pPr>
        <w:spacing w:line="200" w:lineRule="exact"/>
      </w:pPr>
    </w:p>
    <w:p w14:paraId="1AC4B70E" w14:textId="77777777" w:rsidR="00991C55" w:rsidRDefault="00991C55">
      <w:pPr>
        <w:spacing w:line="200" w:lineRule="exact"/>
      </w:pPr>
    </w:p>
    <w:p w14:paraId="07AF4EE9" w14:textId="77777777" w:rsidR="00991C55" w:rsidRDefault="00991C55">
      <w:pPr>
        <w:spacing w:line="200" w:lineRule="exact"/>
      </w:pPr>
    </w:p>
    <w:p w14:paraId="6B72E44F" w14:textId="77777777" w:rsidR="00991C55" w:rsidRDefault="00991C55">
      <w:pPr>
        <w:spacing w:line="200" w:lineRule="exact"/>
      </w:pPr>
    </w:p>
    <w:p w14:paraId="31AD9639" w14:textId="77777777" w:rsidR="00991C55" w:rsidRDefault="00991C55">
      <w:pPr>
        <w:spacing w:line="200" w:lineRule="exact"/>
      </w:pPr>
    </w:p>
    <w:p w14:paraId="6B68D55B" w14:textId="77777777" w:rsidR="00991C55" w:rsidRDefault="00991C55">
      <w:pPr>
        <w:spacing w:line="200" w:lineRule="exact"/>
      </w:pPr>
    </w:p>
    <w:p w14:paraId="2FCDFD4B" w14:textId="77777777" w:rsidR="00991C55" w:rsidRDefault="00991C55">
      <w:pPr>
        <w:spacing w:line="200" w:lineRule="exact"/>
      </w:pPr>
    </w:p>
    <w:p w14:paraId="0C7AFC31" w14:textId="77777777" w:rsidR="00991C55" w:rsidRDefault="00991C55">
      <w:pPr>
        <w:spacing w:line="200" w:lineRule="exact"/>
      </w:pPr>
    </w:p>
    <w:p w14:paraId="6529A463" w14:textId="77777777" w:rsidR="00991C55" w:rsidRDefault="00991C55">
      <w:pPr>
        <w:spacing w:line="200" w:lineRule="exact"/>
      </w:pPr>
    </w:p>
    <w:p w14:paraId="099459D6" w14:textId="77777777" w:rsidR="00991C55" w:rsidRDefault="00991C55">
      <w:pPr>
        <w:spacing w:line="200" w:lineRule="exact"/>
      </w:pPr>
    </w:p>
    <w:p w14:paraId="1B47217D" w14:textId="77777777" w:rsidR="00991C55" w:rsidRDefault="00991C55">
      <w:pPr>
        <w:spacing w:line="200" w:lineRule="exact"/>
      </w:pPr>
    </w:p>
    <w:p w14:paraId="12DC7B79" w14:textId="77777777" w:rsidR="00991C55" w:rsidRDefault="00991C55">
      <w:pPr>
        <w:spacing w:line="200" w:lineRule="exact"/>
      </w:pPr>
    </w:p>
    <w:p w14:paraId="2F799A3D" w14:textId="77777777" w:rsidR="00991C55" w:rsidRDefault="00991C55">
      <w:pPr>
        <w:spacing w:line="200" w:lineRule="exact"/>
      </w:pPr>
    </w:p>
    <w:p w14:paraId="671EE25C" w14:textId="77777777" w:rsidR="00991C55" w:rsidRDefault="00991C55">
      <w:pPr>
        <w:spacing w:line="200" w:lineRule="exact"/>
      </w:pPr>
    </w:p>
    <w:p w14:paraId="26DED936" w14:textId="77777777" w:rsidR="00991C55" w:rsidRDefault="00991C55">
      <w:pPr>
        <w:spacing w:line="200" w:lineRule="exact"/>
      </w:pPr>
    </w:p>
    <w:p w14:paraId="4E3FB4C6" w14:textId="77777777" w:rsidR="00991C55" w:rsidRDefault="00991C55">
      <w:pPr>
        <w:spacing w:line="200" w:lineRule="exact"/>
      </w:pPr>
    </w:p>
    <w:p w14:paraId="7D06E6B1" w14:textId="77777777" w:rsidR="00991C55" w:rsidRDefault="00991C55">
      <w:pPr>
        <w:spacing w:line="200" w:lineRule="exact"/>
      </w:pPr>
    </w:p>
    <w:p w14:paraId="0CCD218B" w14:textId="77777777" w:rsidR="00991C55" w:rsidRDefault="00991C55">
      <w:pPr>
        <w:spacing w:line="200" w:lineRule="exact"/>
      </w:pPr>
    </w:p>
    <w:p w14:paraId="348C941C" w14:textId="77777777" w:rsidR="00991C55" w:rsidRDefault="00991C55">
      <w:pPr>
        <w:spacing w:line="200" w:lineRule="exact"/>
      </w:pPr>
    </w:p>
    <w:p w14:paraId="101ABC02" w14:textId="77777777" w:rsidR="00991C55" w:rsidRDefault="00991C55">
      <w:pPr>
        <w:spacing w:line="200" w:lineRule="exact"/>
      </w:pPr>
    </w:p>
    <w:p w14:paraId="6CAB574A" w14:textId="77777777" w:rsidR="00991C55" w:rsidRDefault="00991C55">
      <w:pPr>
        <w:spacing w:line="200" w:lineRule="exact"/>
      </w:pPr>
    </w:p>
    <w:p w14:paraId="0440A56D" w14:textId="77777777" w:rsidR="00991C55" w:rsidRDefault="00991C55">
      <w:pPr>
        <w:spacing w:line="200" w:lineRule="exact"/>
      </w:pPr>
    </w:p>
    <w:p w14:paraId="3F16FDAC" w14:textId="77777777" w:rsidR="00991C55" w:rsidRDefault="00991C55">
      <w:pPr>
        <w:spacing w:line="200" w:lineRule="exact"/>
      </w:pPr>
    </w:p>
    <w:p w14:paraId="700E765D" w14:textId="77777777" w:rsidR="00991C55" w:rsidRDefault="00991C55">
      <w:pPr>
        <w:spacing w:line="200" w:lineRule="exact"/>
      </w:pPr>
    </w:p>
    <w:p w14:paraId="75DFC78A" w14:textId="77777777" w:rsidR="00991C55" w:rsidRDefault="00991C55">
      <w:pPr>
        <w:spacing w:line="200" w:lineRule="exact"/>
      </w:pPr>
    </w:p>
    <w:p w14:paraId="24F6FFC8" w14:textId="77777777" w:rsidR="00991C55" w:rsidRDefault="00000000">
      <w:pPr>
        <w:spacing w:before="17"/>
        <w:ind w:left="120"/>
        <w:rPr>
          <w:rFonts w:ascii="Cambria" w:eastAsia="Cambria" w:hAnsi="Cambria" w:cs="Cambria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 xml:space="preserve">      </w:t>
      </w:r>
      <w:r>
        <w:rPr>
          <w:rFonts w:ascii="Segoe Fluent Icons" w:eastAsia="Segoe Fluent Icons" w:hAnsi="Segoe Fluent Icons" w:cs="Segoe Fluent Icons"/>
          <w:spacing w:val="25"/>
          <w:w w:val="46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.</w:t>
      </w:r>
      <w:r>
        <w:rPr>
          <w:rFonts w:ascii="Cambria" w:eastAsia="Cambria" w:hAnsi="Cambria" w:cs="Cambria"/>
          <w:b/>
          <w:sz w:val="24"/>
          <w:szCs w:val="24"/>
        </w:rPr>
        <w:t>pdf</w:t>
      </w:r>
    </w:p>
    <w:p w14:paraId="32BF5EDE" w14:textId="77777777" w:rsidR="00991C55" w:rsidRDefault="00000000">
      <w:pPr>
        <w:spacing w:before="21" w:line="258" w:lineRule="auto"/>
        <w:ind w:left="481" w:right="1502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is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 xml:space="preserve">t </w:t>
      </w:r>
      <w:r>
        <w:rPr>
          <w:rFonts w:ascii="Cambria" w:eastAsia="Cambria" w:hAnsi="Cambria" w:cs="Cambria"/>
          <w:spacing w:val="-3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1"/>
          <w:sz w:val="24"/>
          <w:szCs w:val="24"/>
        </w:rPr>
        <w:t>v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2"/>
          <w:sz w:val="24"/>
          <w:szCs w:val="24"/>
        </w:rPr>
        <w:t>d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u</w:t>
      </w:r>
      <w:r>
        <w:rPr>
          <w:rFonts w:ascii="Cambria" w:eastAsia="Cambria" w:hAnsi="Cambria" w:cs="Cambria"/>
          <w:spacing w:val="-2"/>
          <w:sz w:val="24"/>
          <w:szCs w:val="24"/>
        </w:rPr>
        <w:t>se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w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h</w:t>
      </w:r>
      <w:r>
        <w:rPr>
          <w:rFonts w:ascii="Cambria" w:eastAsia="Cambria" w:hAnsi="Cambria" w:cs="Cambria"/>
          <w:spacing w:val="7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a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5"/>
          <w:sz w:val="24"/>
          <w:szCs w:val="24"/>
        </w:rPr>
        <w:t>f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1"/>
          <w:sz w:val="24"/>
          <w:szCs w:val="24"/>
        </w:rPr>
        <w:t>r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7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r</w:t>
      </w:r>
      <w:r>
        <w:rPr>
          <w:rFonts w:ascii="Cambria" w:eastAsia="Cambria" w:hAnsi="Cambria" w:cs="Cambria"/>
          <w:spacing w:val="-2"/>
          <w:sz w:val="24"/>
          <w:szCs w:val="24"/>
        </w:rPr>
        <w:t>ea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y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u</w:t>
      </w:r>
      <w:r>
        <w:rPr>
          <w:rFonts w:ascii="Cambria" w:eastAsia="Cambria" w:hAnsi="Cambria" w:cs="Cambria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l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 xml:space="preserve">l </w:t>
      </w:r>
      <w:r>
        <w:rPr>
          <w:rFonts w:ascii="Cambria" w:eastAsia="Cambria" w:hAnsi="Cambria" w:cs="Cambria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c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spacing w:val="-2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nt</w:t>
      </w:r>
      <w:r>
        <w:rPr>
          <w:rFonts w:ascii="Cambria" w:eastAsia="Cambria" w:hAnsi="Cambria" w:cs="Cambria"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h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pacing w:val="-3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nd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F</w:t>
      </w:r>
      <w:r>
        <w:rPr>
          <w:rFonts w:ascii="Cambria" w:eastAsia="Cambria" w:hAnsi="Cambria" w:cs="Cambri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r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-3"/>
          <w:sz w:val="24"/>
          <w:szCs w:val="24"/>
        </w:rPr>
        <w:t>l</w:t>
      </w:r>
      <w:r>
        <w:rPr>
          <w:rFonts w:ascii="Cambria" w:eastAsia="Cambria" w:hAnsi="Cambria" w:cs="Cambria"/>
          <w:sz w:val="24"/>
          <w:szCs w:val="24"/>
        </w:rPr>
        <w:t>l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g</w:t>
      </w:r>
      <w:r>
        <w:rPr>
          <w:rFonts w:ascii="Cambria" w:eastAsia="Cambria" w:hAnsi="Cambria" w:cs="Cambria"/>
          <w:spacing w:val="-2"/>
          <w:sz w:val="24"/>
          <w:szCs w:val="24"/>
        </w:rPr>
        <w:t>es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72A741DD" w14:textId="77777777" w:rsidR="00991C55" w:rsidRDefault="00991C55">
      <w:pPr>
        <w:spacing w:before="6" w:line="100" w:lineRule="exact"/>
        <w:rPr>
          <w:sz w:val="10"/>
          <w:szCs w:val="10"/>
        </w:rPr>
      </w:pPr>
    </w:p>
    <w:p w14:paraId="1596A59C" w14:textId="77777777" w:rsidR="00991C55" w:rsidRDefault="00991C55">
      <w:pPr>
        <w:spacing w:line="200" w:lineRule="exact"/>
      </w:pPr>
    </w:p>
    <w:p w14:paraId="4F5C21EB" w14:textId="77777777" w:rsidR="00991C55" w:rsidRDefault="00431214">
      <w:pPr>
        <w:ind w:left="480"/>
        <w:sectPr w:rsidR="00991C55">
          <w:headerReference w:type="default" r:id="rId60"/>
          <w:pgSz w:w="11920" w:h="16840"/>
          <w:pgMar w:top="1560" w:right="600" w:bottom="280" w:left="1680" w:header="0" w:footer="0" w:gutter="0"/>
          <w:cols w:space="720"/>
        </w:sectPr>
      </w:pPr>
      <w:r>
        <w:pict w14:anchorId="786BAB00">
          <v:shape id="_x0000_i1059" type="#_x0000_t75" style="width:451.2pt;height:253.8pt">
            <v:imagedata r:id="rId61" o:title=""/>
          </v:shape>
        </w:pict>
      </w:r>
    </w:p>
    <w:p w14:paraId="1C8E22D1" w14:textId="77777777" w:rsidR="00991C55" w:rsidRDefault="00000000">
      <w:pPr>
        <w:spacing w:line="200" w:lineRule="exact"/>
        <w:sectPr w:rsidR="00991C55">
          <w:headerReference w:type="default" r:id="rId62"/>
          <w:pgSz w:w="11920" w:h="16840"/>
          <w:pgMar w:top="1560" w:right="1680" w:bottom="280" w:left="1680" w:header="0" w:footer="0" w:gutter="0"/>
          <w:cols w:space="720"/>
        </w:sectPr>
      </w:pPr>
      <w:r>
        <w:lastRenderedPageBreak/>
        <w:pict w14:anchorId="558C1CF4">
          <v:group id="_x0000_s2051" style="position:absolute;margin-left:1in;margin-top:35.4pt;width:487.3pt;height:319.85pt;z-index:-1175;mso-position-horizontal-relative:page;mso-position-vertical-relative:page" coordorigin="1440,708" coordsize="9746,6397">
            <v:shape id="_x0000_s2053" type="#_x0000_t75" style="position:absolute;left:1440;top:708;width:9026;height:1308">
              <v:imagedata r:id="rId52" o:title=""/>
            </v:shape>
            <v:shape id="_x0000_s2052" type="#_x0000_t75" style="position:absolute;left:2160;top:2028;width:9026;height:5077">
              <v:imagedata r:id="rId63" o:title=""/>
            </v:shape>
            <w10:wrap anchorx="page" anchory="page"/>
          </v:group>
        </w:pict>
      </w:r>
    </w:p>
    <w:p w14:paraId="13DA7BBA" w14:textId="77777777" w:rsidR="00991C55" w:rsidRDefault="00991C55">
      <w:pPr>
        <w:spacing w:before="10" w:line="100" w:lineRule="exact"/>
        <w:rPr>
          <w:sz w:val="10"/>
          <w:szCs w:val="10"/>
        </w:rPr>
      </w:pPr>
    </w:p>
    <w:p w14:paraId="3FC95334" w14:textId="77777777" w:rsidR="00991C55" w:rsidRDefault="00431214">
      <w:pPr>
        <w:ind w:left="100"/>
      </w:pPr>
      <w:r>
        <w:pict w14:anchorId="7B3FA384">
          <v:shape id="_x0000_i1060" type="#_x0000_t75" style="width:451.2pt;height:65.4pt">
            <v:imagedata r:id="rId52" o:title=""/>
          </v:shape>
        </w:pict>
      </w:r>
    </w:p>
    <w:p w14:paraId="2989DA6B" w14:textId="77777777" w:rsidR="00991C55" w:rsidRDefault="00000000">
      <w:pPr>
        <w:spacing w:before="7"/>
        <w:ind w:left="100" w:right="7767"/>
        <w:jc w:val="both"/>
        <w:rPr>
          <w:sz w:val="28"/>
          <w:szCs w:val="28"/>
        </w:rPr>
      </w:pPr>
      <w:r>
        <w:rPr>
          <w:b/>
          <w:sz w:val="28"/>
          <w:szCs w:val="28"/>
        </w:rPr>
        <w:t>Conc</w:t>
      </w:r>
      <w:r>
        <w:rPr>
          <w:b/>
          <w:spacing w:val="4"/>
          <w:sz w:val="28"/>
          <w:szCs w:val="28"/>
        </w:rPr>
        <w:t>l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</w:p>
    <w:p w14:paraId="288CFD42" w14:textId="77777777" w:rsidR="00991C55" w:rsidRDefault="00991C55">
      <w:pPr>
        <w:spacing w:before="18" w:line="260" w:lineRule="exact"/>
        <w:rPr>
          <w:sz w:val="26"/>
          <w:szCs w:val="26"/>
        </w:rPr>
      </w:pPr>
    </w:p>
    <w:p w14:paraId="43DCA445" w14:textId="77777777" w:rsidR="00991C55" w:rsidRDefault="00000000">
      <w:pPr>
        <w:ind w:left="100" w:right="73"/>
        <w:jc w:val="both"/>
        <w:rPr>
          <w:sz w:val="24"/>
          <w:szCs w:val="24"/>
        </w:rPr>
      </w:pPr>
      <w:proofErr w:type="spellStart"/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7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proofErr w:type="spellEnd"/>
      <w:r>
        <w:rPr>
          <w:spacing w:val="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2"/>
          <w:sz w:val="24"/>
          <w:szCs w:val="24"/>
        </w:rPr>
        <w:t>s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1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dg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b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 xml:space="preserve">y 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ugh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1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.</w:t>
      </w:r>
      <w:r>
        <w:rPr>
          <w:spacing w:val="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1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pacing w:val="-5"/>
          <w:sz w:val="24"/>
          <w:szCs w:val="24"/>
        </w:rPr>
        <w:t>hn</w:t>
      </w:r>
      <w:r>
        <w:rPr>
          <w:spacing w:val="9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og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 xml:space="preserve">y </w:t>
      </w:r>
      <w:r>
        <w:rPr>
          <w:spacing w:val="-1"/>
          <w:sz w:val="24"/>
          <w:szCs w:val="24"/>
        </w:rPr>
        <w:t>c</w:t>
      </w:r>
      <w:r>
        <w:rPr>
          <w:spacing w:val="9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7"/>
          <w:sz w:val="24"/>
          <w:szCs w:val="24"/>
        </w:rPr>
        <w:t>s</w:t>
      </w:r>
      <w:r>
        <w:rPr>
          <w:sz w:val="24"/>
          <w:szCs w:val="24"/>
        </w:rPr>
        <w:t>—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kg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1"/>
          <w:sz w:val="24"/>
          <w:szCs w:val="24"/>
        </w:rPr>
        <w:t>d</w:t>
      </w:r>
      <w:r>
        <w:rPr>
          <w:sz w:val="24"/>
          <w:szCs w:val="24"/>
        </w:rPr>
        <w:t>—</w:t>
      </w:r>
      <w:r>
        <w:rPr>
          <w:spacing w:val="4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8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  <w:r>
        <w:rPr>
          <w:spacing w:val="-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B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 xml:space="preserve">d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)</w:t>
      </w:r>
      <w:r>
        <w:rPr>
          <w:spacing w:val="1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h 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9"/>
          <w:sz w:val="24"/>
          <w:szCs w:val="24"/>
        </w:rPr>
        <w:t>r</w:t>
      </w:r>
      <w:r>
        <w:rPr>
          <w:spacing w:val="2"/>
          <w:sz w:val="24"/>
          <w:szCs w:val="24"/>
        </w:rPr>
        <w:t>-</w:t>
      </w:r>
      <w:r>
        <w:rPr>
          <w:spacing w:val="-1"/>
          <w:sz w:val="24"/>
          <w:szCs w:val="24"/>
        </w:rPr>
        <w:t>ce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proofErr w:type="spellStart"/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s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du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s</w:t>
      </w:r>
      <w:r>
        <w:rPr>
          <w:spacing w:val="58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to 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proofErr w:type="gramEnd"/>
      <w:r>
        <w:rPr>
          <w:spacing w:val="59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1"/>
          <w:sz w:val="24"/>
          <w:szCs w:val="24"/>
        </w:rPr>
        <w:t xml:space="preserve"> </w:t>
      </w:r>
      <w:proofErr w:type="gramStart"/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0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proofErr w:type="gramEnd"/>
      <w:r>
        <w:rPr>
          <w:spacing w:val="5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ide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5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by</w:t>
      </w:r>
      <w:r>
        <w:rPr>
          <w:spacing w:val="55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proofErr w:type="spellEnd"/>
      <w:proofErr w:type="gramEnd"/>
      <w:r>
        <w:rPr>
          <w:spacing w:val="-45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proofErr w:type="spellEnd"/>
      <w:r>
        <w:rPr>
          <w:spacing w:val="5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9"/>
          <w:sz w:val="24"/>
          <w:szCs w:val="24"/>
        </w:rPr>
        <w:t>o</w:t>
      </w:r>
      <w:r>
        <w:rPr>
          <w:spacing w:val="-2"/>
          <w:sz w:val="24"/>
          <w:szCs w:val="24"/>
        </w:rPr>
        <w:t>n</w:t>
      </w:r>
      <w:r>
        <w:rPr>
          <w:spacing w:val="6"/>
          <w:sz w:val="24"/>
          <w:szCs w:val="24"/>
        </w:rPr>
        <w:t>-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k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ng.</w:t>
      </w:r>
    </w:p>
    <w:p w14:paraId="0296B600" w14:textId="77777777" w:rsidR="00991C55" w:rsidRDefault="00991C55">
      <w:pPr>
        <w:spacing w:before="15" w:line="260" w:lineRule="exact"/>
        <w:rPr>
          <w:sz w:val="26"/>
          <w:szCs w:val="26"/>
        </w:rPr>
      </w:pPr>
    </w:p>
    <w:p w14:paraId="6AD0C3B0" w14:textId="77777777" w:rsidR="00991C55" w:rsidRDefault="00000000">
      <w:pPr>
        <w:ind w:left="100" w:right="76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's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 xml:space="preserve">y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z</w:t>
      </w:r>
      <w:r>
        <w:rPr>
          <w:sz w:val="24"/>
          <w:szCs w:val="24"/>
        </w:rPr>
        <w:t>e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hl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t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y 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1"/>
          <w:sz w:val="24"/>
          <w:szCs w:val="24"/>
        </w:rPr>
        <w:t>n</w:t>
      </w:r>
      <w:r>
        <w:rPr>
          <w:spacing w:val="7"/>
          <w:sz w:val="24"/>
          <w:szCs w:val="24"/>
        </w:rPr>
        <w:t>-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 xml:space="preserve">y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10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g.</w:t>
      </w:r>
      <w:r>
        <w:rPr>
          <w:spacing w:val="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k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pacing w:val="4"/>
          <w:sz w:val="24"/>
          <w:szCs w:val="24"/>
        </w:rPr>
        <w:t>w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dge</w:t>
      </w:r>
      <w:r>
        <w:rPr>
          <w:spacing w:val="1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 w</w:t>
      </w:r>
      <w:r>
        <w:rPr>
          <w:spacing w:val="4"/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 xml:space="preserve">y 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ns</w:t>
      </w:r>
      <w:r>
        <w:rPr>
          <w:spacing w:val="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w,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y 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9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0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. </w:t>
      </w:r>
      <w:r>
        <w:rPr>
          <w:spacing w:val="-4"/>
          <w:sz w:val="24"/>
          <w:szCs w:val="24"/>
        </w:rPr>
        <w:t>F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proofErr w:type="spellStart"/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upp</w:t>
      </w:r>
      <w:r>
        <w:rPr>
          <w:spacing w:val="5"/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pacing w:val="12"/>
          <w:sz w:val="24"/>
          <w:szCs w:val="24"/>
        </w:rPr>
        <w:t>r</w:t>
      </w:r>
      <w:r>
        <w:rPr>
          <w:spacing w:val="-1"/>
          <w:sz w:val="24"/>
          <w:szCs w:val="24"/>
        </w:rPr>
        <w:t>eac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 xml:space="preserve">y </w:t>
      </w:r>
      <w:r>
        <w:rPr>
          <w:spacing w:val="-1"/>
          <w:sz w:val="24"/>
          <w:szCs w:val="24"/>
        </w:rPr>
        <w:t>ac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 d</w:t>
      </w:r>
      <w:r>
        <w:rPr>
          <w:spacing w:val="-4"/>
          <w:sz w:val="24"/>
          <w:szCs w:val="24"/>
        </w:rPr>
        <w:t>i</w:t>
      </w:r>
      <w:r>
        <w:rPr>
          <w:spacing w:val="1"/>
          <w:sz w:val="24"/>
          <w:szCs w:val="24"/>
        </w:rPr>
        <w:t>f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s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14:paraId="65F01ECA" w14:textId="77777777" w:rsidR="00991C55" w:rsidRDefault="00991C55">
      <w:pPr>
        <w:spacing w:before="15" w:line="260" w:lineRule="exact"/>
        <w:rPr>
          <w:sz w:val="26"/>
          <w:szCs w:val="26"/>
        </w:rPr>
      </w:pPr>
    </w:p>
    <w:p w14:paraId="47DA12DC" w14:textId="77777777" w:rsidR="00991C55" w:rsidRDefault="00000000">
      <w:pPr>
        <w:ind w:left="100" w:right="79"/>
        <w:jc w:val="both"/>
        <w:rPr>
          <w:sz w:val="24"/>
          <w:szCs w:val="24"/>
        </w:rPr>
      </w:pPr>
      <w:r>
        <w:rPr>
          <w:spacing w:val="-4"/>
          <w:sz w:val="24"/>
          <w:szCs w:val="24"/>
        </w:rPr>
        <w:t>F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hn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dp</w:t>
      </w:r>
      <w:r>
        <w:rPr>
          <w:spacing w:val="9"/>
          <w:sz w:val="24"/>
          <w:szCs w:val="24"/>
        </w:rPr>
        <w:t>o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, </w:t>
      </w:r>
      <w:proofErr w:type="spellStart"/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e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ca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g,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mm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th</w:t>
      </w:r>
      <w:r>
        <w:rPr>
          <w:spacing w:val="-4"/>
          <w:sz w:val="24"/>
          <w:szCs w:val="24"/>
        </w:rPr>
        <w:t>m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0"/>
          <w:sz w:val="24"/>
          <w:szCs w:val="24"/>
        </w:rPr>
        <w:t>r</w:t>
      </w:r>
      <w:r>
        <w:rPr>
          <w:spacing w:val="6"/>
          <w:sz w:val="24"/>
          <w:szCs w:val="24"/>
        </w:rPr>
        <w:t>-</w:t>
      </w:r>
      <w:r>
        <w:rPr>
          <w:spacing w:val="-8"/>
          <w:sz w:val="24"/>
          <w:szCs w:val="24"/>
        </w:rPr>
        <w:t>f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ly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3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 p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'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10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 p</w:t>
      </w:r>
      <w:r>
        <w:rPr>
          <w:spacing w:val="1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-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 xml:space="preserve">e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s—k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ugh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op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,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7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g,</w:t>
      </w:r>
      <w:r>
        <w:rPr>
          <w:spacing w:val="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10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ee</w:t>
      </w:r>
      <w:r>
        <w:rPr>
          <w:spacing w:val="5"/>
          <w:sz w:val="24"/>
          <w:szCs w:val="24"/>
        </w:rPr>
        <w:t>d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k,</w:t>
      </w:r>
      <w:r>
        <w:rPr>
          <w:spacing w:val="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0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14:paraId="141255D8" w14:textId="77777777" w:rsidR="00991C55" w:rsidRDefault="00991C55">
      <w:pPr>
        <w:spacing w:before="15" w:line="260" w:lineRule="exact"/>
        <w:rPr>
          <w:sz w:val="26"/>
          <w:szCs w:val="26"/>
        </w:rPr>
      </w:pPr>
    </w:p>
    <w:p w14:paraId="1E7403BB" w14:textId="77777777" w:rsidR="00991C55" w:rsidRDefault="00000000">
      <w:pPr>
        <w:ind w:left="100" w:right="71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u</w:t>
      </w:r>
      <w:r>
        <w:rPr>
          <w:spacing w:val="2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9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e</w:t>
      </w:r>
      <w:proofErr w:type="spellEnd"/>
      <w:r>
        <w:rPr>
          <w:spacing w:val="1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>n</w:t>
      </w:r>
      <w:r>
        <w:rPr>
          <w:spacing w:val="9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og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>—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1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0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 xml:space="preserve">y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t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10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b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10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g,</w:t>
      </w:r>
      <w:r>
        <w:rPr>
          <w:spacing w:val="1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up</w:t>
      </w:r>
      <w:r>
        <w:rPr>
          <w:spacing w:val="-5"/>
          <w:sz w:val="24"/>
          <w:szCs w:val="24"/>
        </w:rPr>
        <w:t>h</w:t>
      </w:r>
      <w:r>
        <w:rPr>
          <w:spacing w:val="9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ds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 p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publ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oo</w:t>
      </w:r>
      <w:r>
        <w:rPr>
          <w:spacing w:val="-5"/>
          <w:sz w:val="24"/>
          <w:szCs w:val="24"/>
        </w:rPr>
        <w:t>d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ot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a p</w:t>
      </w:r>
      <w:r>
        <w:rPr>
          <w:spacing w:val="1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vi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.</w:t>
      </w:r>
      <w:r>
        <w:rPr>
          <w:spacing w:val="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F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1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6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1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9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 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z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4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n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upp</w:t>
      </w:r>
      <w:r>
        <w:rPr>
          <w:spacing w:val="5"/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t,</w:t>
      </w:r>
      <w:r>
        <w:rPr>
          <w:spacing w:val="7"/>
          <w:sz w:val="24"/>
          <w:szCs w:val="24"/>
        </w:rPr>
        <w:t xml:space="preserve"> </w:t>
      </w:r>
      <w:proofErr w:type="spellStart"/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proofErr w:type="spellEnd"/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 po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e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0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w,</w:t>
      </w:r>
      <w:r>
        <w:rPr>
          <w:spacing w:val="1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k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ac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a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.</w:t>
      </w:r>
    </w:p>
    <w:sectPr w:rsidR="00991C55">
      <w:headerReference w:type="default" r:id="rId64"/>
      <w:pgSz w:w="11920" w:h="16840"/>
      <w:pgMar w:top="580" w:right="1320" w:bottom="280" w:left="13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0DD4C" w14:textId="77777777" w:rsidR="00C10CEE" w:rsidRDefault="00C10CEE">
      <w:r>
        <w:separator/>
      </w:r>
    </w:p>
  </w:endnote>
  <w:endnote w:type="continuationSeparator" w:id="0">
    <w:p w14:paraId="0FF47F47" w14:textId="77777777" w:rsidR="00C10CEE" w:rsidRDefault="00C10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3FAD0" w14:textId="77777777" w:rsidR="00C10CEE" w:rsidRDefault="00C10CEE">
      <w:r>
        <w:separator/>
      </w:r>
    </w:p>
  </w:footnote>
  <w:footnote w:type="continuationSeparator" w:id="0">
    <w:p w14:paraId="71B237C3" w14:textId="77777777" w:rsidR="00C10CEE" w:rsidRDefault="00C10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73D7F" w14:textId="2B1E04D7" w:rsidR="00991C55" w:rsidRDefault="00431214">
    <w:pPr>
      <w:spacing w:line="200" w:lineRule="exact"/>
    </w:pPr>
    <w:r>
      <w:rPr>
        <w:noProof/>
      </w:rPr>
      <w:drawing>
        <wp:anchor distT="0" distB="0" distL="114300" distR="114300" simplePos="0" relativeHeight="503315287" behindDoc="1" locked="0" layoutInCell="1" allowOverlap="1" wp14:anchorId="6FF67218" wp14:editId="302C35F0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5731510" cy="830580"/>
          <wp:effectExtent l="0" t="0" r="2540" b="7620"/>
          <wp:wrapNone/>
          <wp:docPr id="165296787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305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25FD1" w14:textId="77777777" w:rsidR="00991C55" w:rsidRDefault="00000000">
    <w:pPr>
      <w:spacing w:line="200" w:lineRule="exact"/>
    </w:pPr>
    <w:r>
      <w:pict w14:anchorId="5C83F5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2" type="#_x0000_t75" style="position:absolute;margin-left:1in;margin-top:35.4pt;width:451.3pt;height:65.4pt;z-index:-1192;mso-position-horizontal-relative:page;mso-position-vertical-relative:page">
          <v:imagedata r:id="rId1" o:title="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D5893" w14:textId="77777777" w:rsidR="00991C55" w:rsidRDefault="00000000">
    <w:pPr>
      <w:spacing w:line="200" w:lineRule="exact"/>
    </w:pPr>
    <w:r>
      <w:pict w14:anchorId="4D65C1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1in;margin-top:35.4pt;width:451.3pt;height:65.4pt;z-index:-1191;mso-position-horizontal-relative:page;mso-position-vertical-relative:page">
          <v:imagedata r:id="rId1" o:title=""/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9A2D" w14:textId="77777777" w:rsidR="00991C55" w:rsidRDefault="00000000">
    <w:pPr>
      <w:spacing w:line="200" w:lineRule="exact"/>
    </w:pPr>
    <w:r>
      <w:pict w14:anchorId="53AAAB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1in;margin-top:35.4pt;width:451.3pt;height:65.4pt;z-index:-1190;mso-position-horizontal-relative:page;mso-position-vertical-relative:page">
          <v:imagedata r:id="rId1" o:title=""/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AADE7" w14:textId="77777777" w:rsidR="00991C55" w:rsidRDefault="00000000">
    <w:pPr>
      <w:spacing w:line="200" w:lineRule="exact"/>
    </w:pPr>
    <w:r>
      <w:pict w14:anchorId="55930F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1in;margin-top:35.4pt;width:451.3pt;height:65.4pt;z-index:-1189;mso-position-horizontal-relative:page;mso-position-vertical-relative:page">
          <v:imagedata r:id="rId1" o:title=""/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C20C0" w14:textId="77777777" w:rsidR="00991C55" w:rsidRDefault="00991C55">
    <w:pPr>
      <w:spacing w:line="0" w:lineRule="atLeast"/>
      <w:rPr>
        <w:sz w:val="0"/>
        <w:szCs w:val="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95DCF" w14:textId="77777777" w:rsidR="00991C55" w:rsidRDefault="00000000">
    <w:pPr>
      <w:spacing w:line="200" w:lineRule="exact"/>
    </w:pPr>
    <w:r>
      <w:pict w14:anchorId="05BAD8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margin-left:1in;margin-top:35.4pt;width:451.3pt;height:65.4pt;z-index:-1188;mso-position-horizontal-relative:page;mso-position-vertical-relative:page">
          <v:imagedata r:id="rId1" o:title=""/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26493" w14:textId="77777777" w:rsidR="00991C55" w:rsidRDefault="00000000">
    <w:pPr>
      <w:spacing w:line="200" w:lineRule="exact"/>
    </w:pPr>
    <w:r>
      <w:pict w14:anchorId="6C0D3F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1in;margin-top:35.4pt;width:451.3pt;height:65.4pt;z-index:-1187;mso-position-horizontal-relative:page;mso-position-vertical-relative:page">
          <v:imagedata r:id="rId1" o:title=""/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7FDC9" w14:textId="77777777" w:rsidR="00991C55" w:rsidRDefault="00000000">
    <w:pPr>
      <w:spacing w:line="200" w:lineRule="exact"/>
    </w:pPr>
    <w:r>
      <w:pict w14:anchorId="5358B8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1in;margin-top:35.4pt;width:451.3pt;height:65.4pt;z-index:-1186;mso-position-horizontal-relative:page;mso-position-vertical-relative:page">
          <v:imagedata r:id="rId1" o:title=""/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EC2B7" w14:textId="77777777" w:rsidR="00991C55" w:rsidRDefault="00000000">
    <w:pPr>
      <w:spacing w:line="200" w:lineRule="exact"/>
    </w:pPr>
    <w:r>
      <w:pict w14:anchorId="0D9B0E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1in;margin-top:35.4pt;width:451.3pt;height:65.4pt;z-index:-1185;mso-position-horizontal-relative:page;mso-position-vertical-relative:page">
          <v:imagedata r:id="rId1" o:title=""/>
          <w10:wrap anchorx="page" anchory="page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5EAFC" w14:textId="77777777" w:rsidR="00991C55" w:rsidRDefault="00991C55">
    <w:pPr>
      <w:spacing w:line="0" w:lineRule="atLeast"/>
      <w:rPr>
        <w:sz w:val="0"/>
        <w:szCs w:val="0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174DF" w14:textId="77777777" w:rsidR="00991C55" w:rsidRDefault="00991C55">
    <w:pPr>
      <w:spacing w:line="0" w:lineRule="atLeast"/>
      <w:rPr>
        <w:sz w:val="0"/>
        <w:szCs w:val="0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6DC25" w14:textId="77777777" w:rsidR="00991C55" w:rsidRDefault="00991C55">
    <w:pPr>
      <w:spacing w:line="0" w:lineRule="atLeast"/>
      <w:rPr>
        <w:sz w:val="0"/>
        <w:szCs w:val="0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5F31B" w14:textId="77777777" w:rsidR="00991C55" w:rsidRDefault="00991C55">
    <w:pPr>
      <w:spacing w:line="0" w:lineRule="atLeast"/>
      <w:rPr>
        <w:sz w:val="0"/>
        <w:szCs w:val="0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B411" w14:textId="77777777" w:rsidR="00991C55" w:rsidRDefault="00991C55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202C4"/>
    <w:multiLevelType w:val="multilevel"/>
    <w:tmpl w:val="9CD0834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64496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28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C55"/>
    <w:rsid w:val="00431214"/>
    <w:rsid w:val="004A34D3"/>
    <w:rsid w:val="008109E2"/>
    <w:rsid w:val="00991C55"/>
    <w:rsid w:val="00C1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89"/>
    <o:shapelayout v:ext="edit">
      <o:idmap v:ext="edit" data="2"/>
    </o:shapelayout>
  </w:shapeDefaults>
  <w:decimalSymbol w:val="."/>
  <w:listSeparator w:val=","/>
  <w14:docId w14:val="1C5E0CBA"/>
  <w15:docId w15:val="{CC224515-9CC9-4007-AAFD-01919BFD5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jpeg"/><Relationship Id="rId21" Type="http://schemas.openxmlformats.org/officeDocument/2006/relationships/image" Target="media/image8.jpeg"/><Relationship Id="rId34" Type="http://schemas.openxmlformats.org/officeDocument/2006/relationships/image" Target="media/image20.jpeg"/><Relationship Id="rId42" Type="http://schemas.openxmlformats.org/officeDocument/2006/relationships/image" Target="media/image26.jpeg"/><Relationship Id="rId47" Type="http://schemas.openxmlformats.org/officeDocument/2006/relationships/header" Target="header9.xml"/><Relationship Id="rId50" Type="http://schemas.openxmlformats.org/officeDocument/2006/relationships/header" Target="header10.xml"/><Relationship Id="rId55" Type="http://schemas.openxmlformats.org/officeDocument/2006/relationships/header" Target="header11.xml"/><Relationship Id="rId63" Type="http://schemas.openxmlformats.org/officeDocument/2006/relationships/image" Target="media/image39.jpe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9" Type="http://schemas.openxmlformats.org/officeDocument/2006/relationships/image" Target="media/image15.jpeg"/><Relationship Id="rId11" Type="http://schemas.openxmlformats.org/officeDocument/2006/relationships/hyperlink" Target="https://docs.python.org/3/" TargetMode="External"/><Relationship Id="rId24" Type="http://schemas.openxmlformats.org/officeDocument/2006/relationships/image" Target="media/image11.jpeg"/><Relationship Id="rId32" Type="http://schemas.openxmlformats.org/officeDocument/2006/relationships/image" Target="media/image18.jpeg"/><Relationship Id="rId37" Type="http://schemas.openxmlformats.org/officeDocument/2006/relationships/image" Target="media/image23.jpeg"/><Relationship Id="rId40" Type="http://schemas.openxmlformats.org/officeDocument/2006/relationships/header" Target="header7.xml"/><Relationship Id="rId45" Type="http://schemas.openxmlformats.org/officeDocument/2006/relationships/header" Target="header8.xml"/><Relationship Id="rId53" Type="http://schemas.openxmlformats.org/officeDocument/2006/relationships/image" Target="media/image33.jpeg"/><Relationship Id="rId58" Type="http://schemas.openxmlformats.org/officeDocument/2006/relationships/image" Target="media/image36.jpe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38.jpeg"/><Relationship Id="rId19" Type="http://schemas.openxmlformats.org/officeDocument/2006/relationships/image" Target="media/image6.jpeg"/><Relationship Id="rId14" Type="http://schemas.openxmlformats.org/officeDocument/2006/relationships/image" Target="media/image3.jpeg"/><Relationship Id="rId22" Type="http://schemas.openxmlformats.org/officeDocument/2006/relationships/image" Target="media/image9.jpeg"/><Relationship Id="rId27" Type="http://schemas.openxmlformats.org/officeDocument/2006/relationships/header" Target="header5.xml"/><Relationship Id="rId30" Type="http://schemas.openxmlformats.org/officeDocument/2006/relationships/image" Target="media/image16.jpeg"/><Relationship Id="rId35" Type="http://schemas.openxmlformats.org/officeDocument/2006/relationships/image" Target="media/image21.jpeg"/><Relationship Id="rId43" Type="http://schemas.openxmlformats.org/officeDocument/2006/relationships/image" Target="media/image27.jpeg"/><Relationship Id="rId48" Type="http://schemas.openxmlformats.org/officeDocument/2006/relationships/image" Target="media/image30.jpeg"/><Relationship Id="rId56" Type="http://schemas.openxmlformats.org/officeDocument/2006/relationships/image" Target="media/image35.jpeg"/><Relationship Id="rId64" Type="http://schemas.openxmlformats.org/officeDocument/2006/relationships/header" Target="header15.xml"/><Relationship Id="rId8" Type="http://schemas.openxmlformats.org/officeDocument/2006/relationships/hyperlink" Target="https://fastapi.tiangolo.com/" TargetMode="External"/><Relationship Id="rId51" Type="http://schemas.openxmlformats.org/officeDocument/2006/relationships/image" Target="media/image32.jpeg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image" Target="media/image12.jpeg"/><Relationship Id="rId33" Type="http://schemas.openxmlformats.org/officeDocument/2006/relationships/image" Target="media/image19.png"/><Relationship Id="rId38" Type="http://schemas.openxmlformats.org/officeDocument/2006/relationships/header" Target="header6.xml"/><Relationship Id="rId46" Type="http://schemas.openxmlformats.org/officeDocument/2006/relationships/image" Target="media/image29.jpeg"/><Relationship Id="rId59" Type="http://schemas.openxmlformats.org/officeDocument/2006/relationships/image" Target="media/image37.jpeg"/><Relationship Id="rId20" Type="http://schemas.openxmlformats.org/officeDocument/2006/relationships/image" Target="media/image7.jpeg"/><Relationship Id="rId41" Type="http://schemas.openxmlformats.org/officeDocument/2006/relationships/image" Target="media/image25.jpeg"/><Relationship Id="rId54" Type="http://schemas.openxmlformats.org/officeDocument/2006/relationships/image" Target="media/image34.jpeg"/><Relationship Id="rId62" Type="http://schemas.openxmlformats.org/officeDocument/2006/relationships/header" Target="header1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3.xml"/><Relationship Id="rId23" Type="http://schemas.openxmlformats.org/officeDocument/2006/relationships/image" Target="media/image10.jpeg"/><Relationship Id="rId28" Type="http://schemas.openxmlformats.org/officeDocument/2006/relationships/image" Target="media/image14.jpeg"/><Relationship Id="rId36" Type="http://schemas.openxmlformats.org/officeDocument/2006/relationships/image" Target="media/image22.jpeg"/><Relationship Id="rId49" Type="http://schemas.openxmlformats.org/officeDocument/2006/relationships/image" Target="media/image31.jpeg"/><Relationship Id="rId57" Type="http://schemas.openxmlformats.org/officeDocument/2006/relationships/header" Target="header12.xml"/><Relationship Id="rId10" Type="http://schemas.openxmlformats.org/officeDocument/2006/relationships/hyperlink" Target="https://docs.streamlit.io/" TargetMode="External"/><Relationship Id="rId31" Type="http://schemas.openxmlformats.org/officeDocument/2006/relationships/image" Target="media/image17.jpeg"/><Relationship Id="rId44" Type="http://schemas.openxmlformats.org/officeDocument/2006/relationships/image" Target="media/image28.jpeg"/><Relationship Id="rId52" Type="http://schemas.openxmlformats.org/officeDocument/2006/relationships/image" Target="media/image2.jpeg"/><Relationship Id="rId60" Type="http://schemas.openxmlformats.org/officeDocument/2006/relationships/header" Target="header13.xm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i.google.dev/gemini-api/docs" TargetMode="External"/><Relationship Id="rId13" Type="http://schemas.openxmlformats.org/officeDocument/2006/relationships/hyperlink" Target="https://ai.google.dev/" TargetMode="External"/><Relationship Id="rId18" Type="http://schemas.openxmlformats.org/officeDocument/2006/relationships/image" Target="media/image5.jpeg"/><Relationship Id="rId39" Type="http://schemas.openxmlformats.org/officeDocument/2006/relationships/image" Target="media/image2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2769</Words>
  <Characters>15784</Characters>
  <Application>Microsoft Office Word</Application>
  <DocSecurity>0</DocSecurity>
  <Lines>131</Lines>
  <Paragraphs>37</Paragraphs>
  <ScaleCrop>false</ScaleCrop>
  <Company/>
  <LinksUpToDate>false</LinksUpToDate>
  <CharactersWithSpaces>18516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 Build</dc:creator>
  <cp:lastModifiedBy>Geo Build</cp:lastModifiedBy>
  <cp:revision>2</cp:revision>
  <dcterms:created xsi:type="dcterms:W3CDTF">2026-10-10T15:41:00Z</dcterms:created>
  <dcterms:modified xsi:type="dcterms:W3CDTF">2026-10-10T15:41:00Z</dcterms:modified>
</cp:coreProperties>
</file>